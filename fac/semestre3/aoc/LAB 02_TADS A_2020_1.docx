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0723" w:rsidRDefault="00E84E23" w:rsidP="00690723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  <w:lang w:eastAsia="pt-B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m 4" o:spid="_x0000_i1025" type="#_x0000_t75" style="width:104.35pt;height:43.85pt;visibility:visible" filled="t">
            <v:imagedata r:id="rId8" o:title=""/>
          </v:shape>
        </w:pict>
      </w:r>
    </w:p>
    <w:p w:rsidR="00690723" w:rsidRDefault="00690723" w:rsidP="00690723">
      <w:pPr>
        <w:jc w:val="center"/>
        <w:rPr>
          <w:rFonts w:ascii="Times New Roman" w:hAnsi="Times New Roman"/>
        </w:rPr>
      </w:pPr>
    </w:p>
    <w:p w:rsidR="00690723" w:rsidRDefault="00E84E23" w:rsidP="00690723">
      <w:pPr>
        <w:jc w:val="center"/>
        <w:rPr>
          <w:rFonts w:ascii="Times New Roman" w:hAnsi="Times New Roman" w:cs="Arial"/>
          <w:sz w:val="22"/>
          <w:szCs w:val="22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left:0;text-align:left;margin-left:108.8pt;margin-top:12.1pt;width:250.15pt;height:65.75pt;z-index:251657728;mso-wrap-distance-left:9.05pt;mso-wrap-distance-right:9.05pt" strokeweight=".5pt">
            <v:fill color2="black"/>
            <v:textbox style="mso-next-textbox:#_x0000_s1027" inset="7.45pt,3.85pt,7.45pt,3.85pt">
              <w:txbxContent>
                <w:p w:rsidR="00690723" w:rsidRPr="004D50CD" w:rsidRDefault="00690723" w:rsidP="00690723">
                  <w:pPr>
                    <w:jc w:val="center"/>
                    <w:rPr>
                      <w:rFonts w:cs="Arial"/>
                    </w:rPr>
                  </w:pPr>
                </w:p>
                <w:p w:rsidR="00656477" w:rsidRDefault="00656477" w:rsidP="00EF18EB">
                  <w:pPr>
                    <w:jc w:val="center"/>
                    <w:rPr>
                      <w:rFonts w:ascii="Arial Black" w:hAnsi="Arial Black" w:cs="Arial"/>
                      <w:color w:val="003366"/>
                    </w:rPr>
                  </w:pPr>
                  <w:r>
                    <w:rPr>
                      <w:rFonts w:ascii="Arial Black" w:hAnsi="Arial Black" w:cs="Arial"/>
                      <w:color w:val="003366"/>
                    </w:rPr>
                    <w:t>L</w:t>
                  </w:r>
                  <w:r w:rsidR="00FC1D37">
                    <w:rPr>
                      <w:rFonts w:ascii="Arial Black" w:hAnsi="Arial Black" w:cs="Arial"/>
                      <w:color w:val="003366"/>
                    </w:rPr>
                    <w:t>ABORATÓRIO 0</w:t>
                  </w:r>
                  <w:r w:rsidR="00646CCE">
                    <w:rPr>
                      <w:rFonts w:ascii="Arial Black" w:hAnsi="Arial Black" w:cs="Arial"/>
                      <w:color w:val="003366"/>
                    </w:rPr>
                    <w:t>2</w:t>
                  </w:r>
                </w:p>
                <w:p w:rsidR="00EF18EB" w:rsidRPr="004D50CD" w:rsidRDefault="00EF18EB" w:rsidP="00EF18EB">
                  <w:pPr>
                    <w:jc w:val="center"/>
                    <w:rPr>
                      <w:rFonts w:ascii="Arial Black" w:hAnsi="Arial Black" w:cs="Arial"/>
                      <w:color w:val="003366"/>
                    </w:rPr>
                  </w:pPr>
                  <w:r w:rsidRPr="004D50CD">
                    <w:rPr>
                      <w:rFonts w:ascii="Arial Black" w:hAnsi="Arial Black" w:cs="Arial"/>
                      <w:color w:val="003366"/>
                    </w:rPr>
                    <w:t xml:space="preserve">Arquitetura e Organização de </w:t>
                  </w:r>
                  <w:r w:rsidR="00096CE8">
                    <w:rPr>
                      <w:rFonts w:ascii="Arial Black" w:hAnsi="Arial Black" w:cs="Arial"/>
                      <w:color w:val="003366"/>
                    </w:rPr>
                    <w:t xml:space="preserve">Computadores – AOC - </w:t>
                  </w:r>
                  <w:r w:rsidR="00C038BD">
                    <w:rPr>
                      <w:rFonts w:ascii="Arial Black" w:hAnsi="Arial Black" w:cs="Arial"/>
                      <w:color w:val="003366"/>
                    </w:rPr>
                    <w:t>TADS_A</w:t>
                  </w:r>
                  <w:r w:rsidRPr="004D50CD">
                    <w:rPr>
                      <w:rFonts w:ascii="Arial Black" w:hAnsi="Arial Black" w:cs="Arial"/>
                      <w:color w:val="003366"/>
                    </w:rPr>
                    <w:t>_20</w:t>
                  </w:r>
                  <w:r w:rsidR="00C038BD">
                    <w:rPr>
                      <w:rFonts w:ascii="Arial Black" w:hAnsi="Arial Black" w:cs="Arial"/>
                      <w:color w:val="003366"/>
                    </w:rPr>
                    <w:t>20</w:t>
                  </w:r>
                  <w:r w:rsidRPr="004D50CD">
                    <w:rPr>
                      <w:rFonts w:ascii="Arial Black" w:hAnsi="Arial Black" w:cs="Arial"/>
                      <w:color w:val="003366"/>
                    </w:rPr>
                    <w:t>/</w:t>
                  </w:r>
                  <w:r w:rsidR="00C038BD">
                    <w:rPr>
                      <w:rFonts w:ascii="Arial Black" w:hAnsi="Arial Black" w:cs="Arial"/>
                      <w:color w:val="003366"/>
                    </w:rPr>
                    <w:t>1</w:t>
                  </w:r>
                </w:p>
                <w:p w:rsidR="00690723" w:rsidRPr="004D50CD" w:rsidRDefault="00690723" w:rsidP="00690723">
                  <w:pPr>
                    <w:jc w:val="center"/>
                    <w:rPr>
                      <w:rFonts w:ascii="Arial Black" w:hAnsi="Arial Black" w:cs="Arial"/>
                      <w:color w:val="003366"/>
                    </w:rPr>
                  </w:pPr>
                </w:p>
              </w:txbxContent>
            </v:textbox>
          </v:shape>
        </w:pict>
      </w:r>
    </w:p>
    <w:p w:rsidR="00690723" w:rsidRDefault="00690723" w:rsidP="00690723">
      <w:pPr>
        <w:jc w:val="center"/>
        <w:rPr>
          <w:rFonts w:ascii="Times New Roman" w:hAnsi="Times New Roman"/>
        </w:rPr>
      </w:pPr>
    </w:p>
    <w:p w:rsidR="00690723" w:rsidRDefault="00690723" w:rsidP="00690723">
      <w:pPr>
        <w:jc w:val="center"/>
        <w:rPr>
          <w:rFonts w:ascii="Times New Roman" w:hAnsi="Times New Roman"/>
        </w:rPr>
      </w:pPr>
    </w:p>
    <w:p w:rsidR="00690723" w:rsidRDefault="00690723" w:rsidP="00690723">
      <w:pPr>
        <w:jc w:val="center"/>
        <w:rPr>
          <w:rFonts w:cs="Arial"/>
          <w:sz w:val="22"/>
          <w:szCs w:val="22"/>
        </w:rPr>
      </w:pPr>
    </w:p>
    <w:p w:rsidR="00690723" w:rsidRDefault="00690723" w:rsidP="00690723">
      <w:pPr>
        <w:jc w:val="center"/>
        <w:rPr>
          <w:rFonts w:cs="Arial"/>
          <w:sz w:val="22"/>
          <w:szCs w:val="22"/>
        </w:rPr>
      </w:pPr>
    </w:p>
    <w:p w:rsidR="00690723" w:rsidRDefault="00690723" w:rsidP="00690723">
      <w:pPr>
        <w:jc w:val="both"/>
        <w:rPr>
          <w:rFonts w:cs="Arial"/>
          <w:sz w:val="22"/>
          <w:szCs w:val="22"/>
        </w:rPr>
      </w:pPr>
    </w:p>
    <w:p w:rsidR="00690723" w:rsidRDefault="00690723" w:rsidP="00690723">
      <w:pPr>
        <w:jc w:val="right"/>
        <w:rPr>
          <w:rFonts w:cs="Arial"/>
          <w:sz w:val="22"/>
          <w:szCs w:val="22"/>
        </w:rPr>
      </w:pPr>
    </w:p>
    <w:p w:rsidR="00690723" w:rsidRDefault="00690723" w:rsidP="00690723">
      <w:pPr>
        <w:jc w:val="right"/>
        <w:rPr>
          <w:rFonts w:cs="Arial"/>
          <w:sz w:val="22"/>
          <w:szCs w:val="22"/>
        </w:rPr>
      </w:pPr>
    </w:p>
    <w:p w:rsidR="00A21778" w:rsidRDefault="00734D82" w:rsidP="00656477">
      <w:pPr>
        <w:jc w:val="both"/>
        <w:rPr>
          <w:sz w:val="22"/>
          <w:szCs w:val="22"/>
        </w:rPr>
      </w:pPr>
      <w:r w:rsidRPr="00656477">
        <w:rPr>
          <w:sz w:val="22"/>
          <w:szCs w:val="22"/>
        </w:rPr>
        <w:t xml:space="preserve">- </w:t>
      </w:r>
      <w:r w:rsidR="00861454" w:rsidRPr="00656477">
        <w:rPr>
          <w:sz w:val="22"/>
          <w:szCs w:val="22"/>
        </w:rPr>
        <w:t>O</w:t>
      </w:r>
      <w:r w:rsidR="004D50CD" w:rsidRPr="00656477">
        <w:rPr>
          <w:sz w:val="22"/>
          <w:szCs w:val="22"/>
        </w:rPr>
        <w:t xml:space="preserve">s </w:t>
      </w:r>
      <w:r w:rsidR="00C038BD">
        <w:rPr>
          <w:sz w:val="22"/>
          <w:szCs w:val="22"/>
        </w:rPr>
        <w:t xml:space="preserve">circuitos </w:t>
      </w:r>
      <w:r w:rsidR="00656477">
        <w:rPr>
          <w:sz w:val="22"/>
          <w:szCs w:val="22"/>
        </w:rPr>
        <w:t xml:space="preserve">apresentados </w:t>
      </w:r>
      <w:r w:rsidR="001058FC">
        <w:rPr>
          <w:sz w:val="22"/>
          <w:szCs w:val="22"/>
        </w:rPr>
        <w:t xml:space="preserve">deverão </w:t>
      </w:r>
      <w:r w:rsidR="004D50CD" w:rsidRPr="00656477">
        <w:rPr>
          <w:sz w:val="22"/>
          <w:szCs w:val="22"/>
        </w:rPr>
        <w:t xml:space="preserve">ser </w:t>
      </w:r>
      <w:r w:rsidR="001058FC">
        <w:rPr>
          <w:sz w:val="22"/>
          <w:szCs w:val="22"/>
        </w:rPr>
        <w:t xml:space="preserve">resolvidos </w:t>
      </w:r>
      <w:r w:rsidR="00C038BD">
        <w:rPr>
          <w:sz w:val="22"/>
          <w:szCs w:val="22"/>
        </w:rPr>
        <w:t xml:space="preserve">utilizando-se </w:t>
      </w:r>
      <w:r w:rsidR="00FC1D37">
        <w:rPr>
          <w:sz w:val="22"/>
          <w:szCs w:val="22"/>
        </w:rPr>
        <w:t xml:space="preserve">um </w:t>
      </w:r>
      <w:r w:rsidR="00C038BD">
        <w:rPr>
          <w:sz w:val="22"/>
          <w:szCs w:val="22"/>
        </w:rPr>
        <w:t xml:space="preserve">software de domínio público </w:t>
      </w:r>
      <w:r w:rsidR="00FC1D37">
        <w:rPr>
          <w:sz w:val="22"/>
          <w:szCs w:val="22"/>
        </w:rPr>
        <w:t xml:space="preserve">(sugestão: </w:t>
      </w:r>
      <w:r w:rsidR="00FC1D37" w:rsidRPr="00FC1D37">
        <w:rPr>
          <w:sz w:val="22"/>
          <w:szCs w:val="22"/>
        </w:rPr>
        <w:t>logisim-win-2.7.1.exe</w:t>
      </w:r>
      <w:r w:rsidR="00EF5157">
        <w:rPr>
          <w:sz w:val="22"/>
          <w:szCs w:val="22"/>
        </w:rPr>
        <w:t xml:space="preserve"> OU </w:t>
      </w:r>
      <w:r w:rsidR="00EF5157" w:rsidRPr="00EF5157">
        <w:rPr>
          <w:sz w:val="22"/>
          <w:szCs w:val="22"/>
        </w:rPr>
        <w:t>SimuladorDigital_095.exe</w:t>
      </w:r>
      <w:r w:rsidR="00EF5157">
        <w:rPr>
          <w:sz w:val="22"/>
          <w:szCs w:val="22"/>
        </w:rPr>
        <w:t xml:space="preserve"> OU logic.ly/demo</w:t>
      </w:r>
      <w:r w:rsidR="00FC1D37">
        <w:rPr>
          <w:sz w:val="22"/>
          <w:szCs w:val="22"/>
        </w:rPr>
        <w:t>) ou outro Software que permita a montagem d</w:t>
      </w:r>
      <w:r w:rsidR="004F34E7">
        <w:rPr>
          <w:sz w:val="22"/>
          <w:szCs w:val="22"/>
        </w:rPr>
        <w:t>os</w:t>
      </w:r>
      <w:r w:rsidR="00FC1D37">
        <w:rPr>
          <w:sz w:val="22"/>
          <w:szCs w:val="22"/>
        </w:rPr>
        <w:t xml:space="preserve"> circuitos digitais</w:t>
      </w:r>
      <w:r w:rsidR="00D2221E">
        <w:rPr>
          <w:sz w:val="22"/>
          <w:szCs w:val="22"/>
        </w:rPr>
        <w:t xml:space="preserve"> </w:t>
      </w:r>
      <w:r w:rsidR="004F34E7">
        <w:rPr>
          <w:sz w:val="22"/>
          <w:szCs w:val="22"/>
        </w:rPr>
        <w:t>apresentados</w:t>
      </w:r>
      <w:r w:rsidR="00D2221E">
        <w:rPr>
          <w:sz w:val="22"/>
          <w:szCs w:val="22"/>
        </w:rPr>
        <w:t>.</w:t>
      </w:r>
      <w:r w:rsidR="00FC1D37">
        <w:rPr>
          <w:sz w:val="22"/>
          <w:szCs w:val="22"/>
        </w:rPr>
        <w:t xml:space="preserve"> </w:t>
      </w:r>
    </w:p>
    <w:p w:rsidR="00D2221E" w:rsidRPr="00656477" w:rsidRDefault="00D2221E" w:rsidP="00656477">
      <w:pPr>
        <w:jc w:val="both"/>
        <w:rPr>
          <w:sz w:val="22"/>
          <w:szCs w:val="22"/>
        </w:rPr>
      </w:pPr>
    </w:p>
    <w:p w:rsidR="009E3D9C" w:rsidRPr="00D346E2" w:rsidRDefault="00734D82" w:rsidP="00656477">
      <w:pPr>
        <w:jc w:val="both"/>
        <w:rPr>
          <w:sz w:val="22"/>
          <w:szCs w:val="22"/>
          <w:u w:val="single"/>
        </w:rPr>
      </w:pPr>
      <w:r w:rsidRPr="00656477">
        <w:rPr>
          <w:sz w:val="22"/>
          <w:szCs w:val="22"/>
        </w:rPr>
        <w:t xml:space="preserve">- </w:t>
      </w:r>
      <w:r w:rsidR="00A21778" w:rsidRPr="00656477">
        <w:rPr>
          <w:sz w:val="22"/>
          <w:szCs w:val="22"/>
        </w:rPr>
        <w:t>A entre</w:t>
      </w:r>
      <w:r w:rsidR="00FC1D37">
        <w:rPr>
          <w:sz w:val="22"/>
          <w:szCs w:val="22"/>
        </w:rPr>
        <w:t xml:space="preserve">ga deverá ser feita </w:t>
      </w:r>
      <w:r w:rsidR="004F34E7">
        <w:rPr>
          <w:sz w:val="22"/>
          <w:szCs w:val="22"/>
        </w:rPr>
        <w:t xml:space="preserve">para o e-mail: </w:t>
      </w:r>
      <w:hyperlink r:id="rId9" w:history="1">
        <w:r w:rsidR="004F34E7" w:rsidRPr="00173B78">
          <w:rPr>
            <w:rStyle w:val="Hyperlink"/>
            <w:sz w:val="22"/>
            <w:szCs w:val="22"/>
          </w:rPr>
          <w:t>cp.santos@udesc.br</w:t>
        </w:r>
      </w:hyperlink>
      <w:r w:rsidR="004F34E7">
        <w:rPr>
          <w:sz w:val="22"/>
          <w:szCs w:val="22"/>
        </w:rPr>
        <w:t xml:space="preserve"> </w:t>
      </w:r>
      <w:r w:rsidR="009E3D9C">
        <w:rPr>
          <w:sz w:val="22"/>
          <w:szCs w:val="22"/>
        </w:rPr>
        <w:t>em formato .pdf</w:t>
      </w:r>
      <w:r w:rsidR="00D346E2">
        <w:rPr>
          <w:sz w:val="22"/>
          <w:szCs w:val="22"/>
        </w:rPr>
        <w:t xml:space="preserve"> </w:t>
      </w:r>
      <w:r w:rsidR="004D50CD" w:rsidRPr="00D346E2">
        <w:rPr>
          <w:sz w:val="22"/>
          <w:szCs w:val="22"/>
          <w:u w:val="single"/>
        </w:rPr>
        <w:t xml:space="preserve">até o dia </w:t>
      </w:r>
      <w:r w:rsidR="00646CCE">
        <w:rPr>
          <w:sz w:val="22"/>
          <w:szCs w:val="22"/>
          <w:u w:val="single"/>
        </w:rPr>
        <w:t>30</w:t>
      </w:r>
      <w:r w:rsidR="00FC1D37" w:rsidRPr="00D346E2">
        <w:rPr>
          <w:sz w:val="22"/>
          <w:szCs w:val="22"/>
          <w:u w:val="single"/>
        </w:rPr>
        <w:t>/</w:t>
      </w:r>
      <w:r w:rsidR="00A21778" w:rsidRPr="00D346E2">
        <w:rPr>
          <w:sz w:val="22"/>
          <w:szCs w:val="22"/>
          <w:u w:val="single"/>
        </w:rPr>
        <w:t>0</w:t>
      </w:r>
      <w:r w:rsidR="00646CCE">
        <w:rPr>
          <w:sz w:val="22"/>
          <w:szCs w:val="22"/>
          <w:u w:val="single"/>
        </w:rPr>
        <w:t>8</w:t>
      </w:r>
      <w:r w:rsidR="00A21778" w:rsidRPr="00D346E2">
        <w:rPr>
          <w:sz w:val="22"/>
          <w:szCs w:val="22"/>
          <w:u w:val="single"/>
        </w:rPr>
        <w:t>/</w:t>
      </w:r>
      <w:r w:rsidR="00FC1D37" w:rsidRPr="00D346E2">
        <w:rPr>
          <w:sz w:val="22"/>
          <w:szCs w:val="22"/>
          <w:u w:val="single"/>
        </w:rPr>
        <w:t>20</w:t>
      </w:r>
      <w:r w:rsidR="00A21778" w:rsidRPr="00D346E2">
        <w:rPr>
          <w:sz w:val="22"/>
          <w:szCs w:val="22"/>
          <w:u w:val="single"/>
        </w:rPr>
        <w:t xml:space="preserve"> </w:t>
      </w:r>
    </w:p>
    <w:p w:rsidR="00D346E2" w:rsidRDefault="00D346E2" w:rsidP="00656477">
      <w:pPr>
        <w:jc w:val="both"/>
        <w:rPr>
          <w:sz w:val="22"/>
          <w:szCs w:val="22"/>
        </w:rPr>
      </w:pPr>
    </w:p>
    <w:p w:rsidR="00A21778" w:rsidRDefault="009E3D9C" w:rsidP="00656477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- </w:t>
      </w:r>
      <w:r w:rsidR="00D2221E">
        <w:rPr>
          <w:sz w:val="22"/>
          <w:szCs w:val="22"/>
        </w:rPr>
        <w:t>Entregas posteriores a esta data, terão peso</w:t>
      </w:r>
      <w:r>
        <w:rPr>
          <w:sz w:val="22"/>
          <w:szCs w:val="22"/>
        </w:rPr>
        <w:t xml:space="preserve"> de 50%. Serão aceitos envios até o dia </w:t>
      </w:r>
      <w:r w:rsidR="00646CCE">
        <w:rPr>
          <w:sz w:val="22"/>
          <w:szCs w:val="22"/>
        </w:rPr>
        <w:t>31</w:t>
      </w:r>
      <w:r>
        <w:rPr>
          <w:sz w:val="22"/>
          <w:szCs w:val="22"/>
        </w:rPr>
        <w:t>/0</w:t>
      </w:r>
      <w:r w:rsidR="00646CCE">
        <w:rPr>
          <w:sz w:val="22"/>
          <w:szCs w:val="22"/>
        </w:rPr>
        <w:t>8</w:t>
      </w:r>
      <w:r>
        <w:rPr>
          <w:sz w:val="22"/>
          <w:szCs w:val="22"/>
        </w:rPr>
        <w:t>/20.</w:t>
      </w:r>
    </w:p>
    <w:p w:rsidR="00D2221E" w:rsidRPr="00656477" w:rsidRDefault="00D2221E" w:rsidP="00656477">
      <w:pPr>
        <w:jc w:val="both"/>
        <w:rPr>
          <w:sz w:val="22"/>
          <w:szCs w:val="22"/>
        </w:rPr>
      </w:pPr>
    </w:p>
    <w:p w:rsidR="004D50CD" w:rsidRDefault="00734D82" w:rsidP="00656477">
      <w:pPr>
        <w:jc w:val="both"/>
        <w:rPr>
          <w:sz w:val="22"/>
          <w:szCs w:val="22"/>
        </w:rPr>
      </w:pPr>
      <w:r w:rsidRPr="00656477">
        <w:rPr>
          <w:sz w:val="22"/>
          <w:szCs w:val="22"/>
        </w:rPr>
        <w:t xml:space="preserve">- </w:t>
      </w:r>
      <w:r w:rsidR="00FC1D37">
        <w:rPr>
          <w:sz w:val="22"/>
          <w:szCs w:val="22"/>
        </w:rPr>
        <w:t>O envio deste</w:t>
      </w:r>
      <w:r w:rsidR="00656477" w:rsidRPr="00656477">
        <w:rPr>
          <w:sz w:val="22"/>
          <w:szCs w:val="22"/>
        </w:rPr>
        <w:t xml:space="preserve"> </w:t>
      </w:r>
      <w:r w:rsidR="00FC1D37">
        <w:rPr>
          <w:sz w:val="22"/>
          <w:szCs w:val="22"/>
        </w:rPr>
        <w:t>exercíci</w:t>
      </w:r>
      <w:r w:rsidR="009E3D9C">
        <w:rPr>
          <w:sz w:val="22"/>
          <w:szCs w:val="22"/>
        </w:rPr>
        <w:t>o</w:t>
      </w:r>
      <w:r w:rsidR="00FC1D37">
        <w:rPr>
          <w:sz w:val="22"/>
          <w:szCs w:val="22"/>
        </w:rPr>
        <w:t xml:space="preserve"> até a</w:t>
      </w:r>
      <w:r w:rsidR="009E3D9C">
        <w:rPr>
          <w:sz w:val="22"/>
          <w:szCs w:val="22"/>
        </w:rPr>
        <w:t>s</w:t>
      </w:r>
      <w:r w:rsidR="00FC1D37">
        <w:rPr>
          <w:sz w:val="22"/>
          <w:szCs w:val="22"/>
        </w:rPr>
        <w:t xml:space="preserve"> data</w:t>
      </w:r>
      <w:r w:rsidR="009E3D9C">
        <w:rPr>
          <w:sz w:val="22"/>
          <w:szCs w:val="22"/>
        </w:rPr>
        <w:t>s</w:t>
      </w:r>
      <w:r w:rsidR="00FC1D37">
        <w:rPr>
          <w:sz w:val="22"/>
          <w:szCs w:val="22"/>
        </w:rPr>
        <w:t xml:space="preserve"> informada</w:t>
      </w:r>
      <w:r w:rsidR="009E3D9C">
        <w:rPr>
          <w:sz w:val="22"/>
          <w:szCs w:val="22"/>
        </w:rPr>
        <w:t>s</w:t>
      </w:r>
      <w:r w:rsidR="00FC1D37">
        <w:rPr>
          <w:sz w:val="22"/>
          <w:szCs w:val="22"/>
        </w:rPr>
        <w:t xml:space="preserve"> valerá como nota de Laboratório</w:t>
      </w:r>
      <w:r w:rsidR="009E3D9C">
        <w:rPr>
          <w:sz w:val="22"/>
          <w:szCs w:val="22"/>
        </w:rPr>
        <w:t xml:space="preserve"> (Lab</w:t>
      </w:r>
      <w:r w:rsidR="00646CCE">
        <w:rPr>
          <w:sz w:val="22"/>
          <w:szCs w:val="22"/>
        </w:rPr>
        <w:t>2</w:t>
      </w:r>
      <w:r w:rsidR="009E3D9C">
        <w:rPr>
          <w:sz w:val="22"/>
          <w:szCs w:val="22"/>
        </w:rPr>
        <w:t>)</w:t>
      </w:r>
      <w:r w:rsidR="001174F3">
        <w:rPr>
          <w:sz w:val="22"/>
          <w:szCs w:val="22"/>
        </w:rPr>
        <w:t>.</w:t>
      </w:r>
    </w:p>
    <w:p w:rsidR="00D2221E" w:rsidRPr="00656477" w:rsidRDefault="00D2221E" w:rsidP="00656477">
      <w:pPr>
        <w:jc w:val="both"/>
        <w:rPr>
          <w:sz w:val="22"/>
          <w:szCs w:val="22"/>
        </w:rPr>
      </w:pPr>
    </w:p>
    <w:p w:rsidR="00A21778" w:rsidRDefault="00A21778" w:rsidP="00656477">
      <w:pPr>
        <w:jc w:val="both"/>
        <w:rPr>
          <w:rFonts w:cs="Arial"/>
          <w:sz w:val="22"/>
          <w:szCs w:val="22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D2221E" w:rsidRPr="00D2221E" w:rsidTr="00D2221E">
        <w:tc>
          <w:tcPr>
            <w:tcW w:w="8644" w:type="dxa"/>
          </w:tcPr>
          <w:p w:rsidR="00D2221E" w:rsidRPr="00D2221E" w:rsidRDefault="00D2221E" w:rsidP="007C7956">
            <w:pPr>
              <w:jc w:val="both"/>
              <w:rPr>
                <w:rFonts w:cs="Arial"/>
                <w:sz w:val="22"/>
                <w:szCs w:val="22"/>
              </w:rPr>
            </w:pPr>
            <w:r w:rsidRPr="00D2221E">
              <w:rPr>
                <w:rFonts w:cs="Arial"/>
                <w:sz w:val="22"/>
                <w:szCs w:val="22"/>
              </w:rPr>
              <w:t>ALUNO(A):</w:t>
            </w:r>
          </w:p>
        </w:tc>
      </w:tr>
      <w:tr w:rsidR="00D2221E" w:rsidRPr="00D2221E" w:rsidTr="00D2221E">
        <w:tc>
          <w:tcPr>
            <w:tcW w:w="8644" w:type="dxa"/>
          </w:tcPr>
          <w:p w:rsidR="00D2221E" w:rsidRPr="00D2221E" w:rsidRDefault="00D2221E" w:rsidP="007C7956">
            <w:pPr>
              <w:jc w:val="both"/>
              <w:rPr>
                <w:rFonts w:cs="Arial"/>
                <w:sz w:val="22"/>
                <w:szCs w:val="22"/>
              </w:rPr>
            </w:pPr>
            <w:r w:rsidRPr="00D2221E">
              <w:rPr>
                <w:rFonts w:cs="Arial"/>
                <w:sz w:val="22"/>
                <w:szCs w:val="22"/>
              </w:rPr>
              <w:t>TURMA:</w:t>
            </w:r>
          </w:p>
        </w:tc>
      </w:tr>
    </w:tbl>
    <w:p w:rsidR="00A21778" w:rsidRDefault="00A21778" w:rsidP="00690723">
      <w:pPr>
        <w:jc w:val="both"/>
        <w:rPr>
          <w:rFonts w:cs="Arial"/>
          <w:sz w:val="22"/>
          <w:szCs w:val="22"/>
        </w:rPr>
      </w:pPr>
    </w:p>
    <w:p w:rsidR="00690723" w:rsidRDefault="00690723" w:rsidP="00690723">
      <w:pPr>
        <w:jc w:val="both"/>
        <w:rPr>
          <w:rFonts w:cs="Arial"/>
          <w:sz w:val="22"/>
          <w:szCs w:val="22"/>
        </w:rPr>
      </w:pPr>
    </w:p>
    <w:p w:rsidR="00690723" w:rsidRDefault="00690723" w:rsidP="00690723">
      <w:pPr>
        <w:jc w:val="both"/>
        <w:rPr>
          <w:rFonts w:cs="Arial"/>
          <w:sz w:val="22"/>
          <w:szCs w:val="22"/>
        </w:rPr>
      </w:pPr>
    </w:p>
    <w:p w:rsidR="00690723" w:rsidRDefault="00690723" w:rsidP="00690723">
      <w:pPr>
        <w:jc w:val="both"/>
        <w:rPr>
          <w:rFonts w:cs="Arial"/>
          <w:sz w:val="22"/>
          <w:szCs w:val="22"/>
        </w:rPr>
      </w:pPr>
    </w:p>
    <w:p w:rsidR="00690723" w:rsidRDefault="00690723" w:rsidP="00690723">
      <w:pPr>
        <w:jc w:val="both"/>
        <w:rPr>
          <w:rFonts w:cs="Arial"/>
          <w:sz w:val="22"/>
          <w:szCs w:val="22"/>
        </w:rPr>
      </w:pPr>
    </w:p>
    <w:p w:rsidR="00690723" w:rsidRDefault="00690723" w:rsidP="00690723">
      <w:pPr>
        <w:jc w:val="both"/>
        <w:rPr>
          <w:rFonts w:cs="Arial"/>
          <w:sz w:val="22"/>
          <w:szCs w:val="22"/>
        </w:rPr>
      </w:pPr>
    </w:p>
    <w:p w:rsidR="00690723" w:rsidRDefault="00690723" w:rsidP="00690723">
      <w:pPr>
        <w:jc w:val="both"/>
        <w:rPr>
          <w:rFonts w:cs="Arial"/>
          <w:sz w:val="22"/>
          <w:szCs w:val="22"/>
        </w:rPr>
      </w:pPr>
    </w:p>
    <w:p w:rsidR="00690723" w:rsidRDefault="00690723" w:rsidP="00690723">
      <w:pPr>
        <w:jc w:val="both"/>
        <w:rPr>
          <w:rFonts w:cs="Arial"/>
          <w:sz w:val="22"/>
          <w:szCs w:val="22"/>
        </w:rPr>
      </w:pPr>
    </w:p>
    <w:p w:rsidR="00690723" w:rsidRDefault="00690723" w:rsidP="00690723">
      <w:pPr>
        <w:jc w:val="center"/>
        <w:rPr>
          <w:rFonts w:cs="Arial"/>
          <w:b/>
          <w:sz w:val="28"/>
          <w:szCs w:val="28"/>
        </w:rPr>
      </w:pPr>
    </w:p>
    <w:p w:rsidR="00690723" w:rsidRDefault="00690723" w:rsidP="00690723">
      <w:pPr>
        <w:jc w:val="center"/>
        <w:rPr>
          <w:rFonts w:cs="Arial"/>
          <w:b/>
          <w:sz w:val="28"/>
          <w:szCs w:val="28"/>
        </w:rPr>
      </w:pPr>
    </w:p>
    <w:p w:rsidR="00690723" w:rsidRDefault="00690723" w:rsidP="00690723">
      <w:pPr>
        <w:jc w:val="center"/>
        <w:rPr>
          <w:rFonts w:cs="Arial"/>
          <w:b/>
          <w:sz w:val="28"/>
          <w:szCs w:val="28"/>
        </w:rPr>
      </w:pPr>
    </w:p>
    <w:p w:rsidR="00690723" w:rsidRDefault="00690723" w:rsidP="00690723">
      <w:pPr>
        <w:pStyle w:val="NormalWeb"/>
        <w:spacing w:before="0" w:after="0"/>
        <w:rPr>
          <w:rFonts w:ascii="Arial" w:eastAsia="Times New Roman" w:hAnsi="Arial" w:cs="Arial"/>
        </w:rPr>
      </w:pPr>
    </w:p>
    <w:p w:rsidR="00690723" w:rsidRDefault="00690723" w:rsidP="00690723">
      <w:pPr>
        <w:pStyle w:val="NormalWeb"/>
        <w:spacing w:before="0" w:after="0"/>
        <w:rPr>
          <w:rFonts w:ascii="Arial" w:eastAsia="Times New Roman" w:hAnsi="Arial" w:cs="Arial"/>
        </w:rPr>
      </w:pPr>
    </w:p>
    <w:p w:rsidR="00690723" w:rsidRDefault="00690723" w:rsidP="00690723">
      <w:pPr>
        <w:pStyle w:val="NormalWeb"/>
        <w:spacing w:before="0" w:after="0"/>
        <w:rPr>
          <w:rFonts w:ascii="Arial" w:eastAsia="Times New Roman" w:hAnsi="Arial" w:cs="Arial"/>
        </w:rPr>
      </w:pPr>
    </w:p>
    <w:p w:rsidR="00690723" w:rsidRDefault="00690723" w:rsidP="00690723">
      <w:pPr>
        <w:pStyle w:val="NormalWeb"/>
        <w:spacing w:before="0" w:after="0"/>
        <w:rPr>
          <w:rFonts w:ascii="Arial" w:eastAsia="Times New Roman" w:hAnsi="Arial" w:cs="Arial"/>
        </w:rPr>
      </w:pPr>
    </w:p>
    <w:p w:rsidR="00A21778" w:rsidRDefault="00A21778" w:rsidP="00690723">
      <w:pPr>
        <w:pStyle w:val="NormalWeb"/>
        <w:spacing w:before="0" w:after="0"/>
        <w:rPr>
          <w:rFonts w:ascii="Arial" w:eastAsia="Times New Roman" w:hAnsi="Arial" w:cs="Arial"/>
        </w:rPr>
      </w:pPr>
    </w:p>
    <w:p w:rsidR="00A21778" w:rsidRDefault="00A21778" w:rsidP="00690723">
      <w:pPr>
        <w:pStyle w:val="NormalWeb"/>
        <w:spacing w:before="0" w:after="0"/>
        <w:rPr>
          <w:rFonts w:ascii="Arial" w:eastAsia="Times New Roman" w:hAnsi="Arial" w:cs="Arial"/>
        </w:rPr>
      </w:pPr>
    </w:p>
    <w:p w:rsidR="00A21778" w:rsidRDefault="00A21778" w:rsidP="00690723">
      <w:pPr>
        <w:pStyle w:val="NormalWeb"/>
        <w:spacing w:before="0" w:after="0"/>
        <w:rPr>
          <w:rFonts w:ascii="Arial" w:eastAsia="Times New Roman" w:hAnsi="Arial" w:cs="Arial"/>
        </w:rPr>
      </w:pPr>
    </w:p>
    <w:p w:rsidR="00A21778" w:rsidRDefault="00A21778" w:rsidP="00690723">
      <w:pPr>
        <w:pStyle w:val="NormalWeb"/>
        <w:spacing w:before="0" w:after="0"/>
        <w:rPr>
          <w:rFonts w:ascii="Arial" w:eastAsia="Times New Roman" w:hAnsi="Arial" w:cs="Arial"/>
        </w:rPr>
      </w:pPr>
    </w:p>
    <w:p w:rsidR="00A21778" w:rsidRDefault="00A21778" w:rsidP="00690723">
      <w:pPr>
        <w:pStyle w:val="NormalWeb"/>
        <w:spacing w:before="0" w:after="0"/>
        <w:rPr>
          <w:rFonts w:ascii="Arial" w:eastAsia="Times New Roman" w:hAnsi="Arial" w:cs="Arial"/>
        </w:rPr>
      </w:pPr>
    </w:p>
    <w:p w:rsidR="00A21778" w:rsidRDefault="00A21778" w:rsidP="00690723">
      <w:pPr>
        <w:pStyle w:val="NormalWeb"/>
        <w:spacing w:before="0" w:after="0"/>
        <w:rPr>
          <w:rFonts w:ascii="Arial" w:eastAsia="Times New Roman" w:hAnsi="Arial" w:cs="Arial"/>
        </w:rPr>
      </w:pPr>
    </w:p>
    <w:p w:rsidR="00A21778" w:rsidRDefault="00A21778" w:rsidP="00690723">
      <w:pPr>
        <w:pStyle w:val="NormalWeb"/>
        <w:spacing w:before="0" w:after="0"/>
        <w:rPr>
          <w:rFonts w:ascii="Arial" w:eastAsia="Times New Roman" w:hAnsi="Arial" w:cs="Arial"/>
        </w:rPr>
      </w:pPr>
    </w:p>
    <w:p w:rsidR="00A21778" w:rsidRDefault="00A21778" w:rsidP="00690723">
      <w:pPr>
        <w:pStyle w:val="NormalWeb"/>
        <w:spacing w:before="0" w:after="0"/>
        <w:rPr>
          <w:rFonts w:ascii="Arial" w:eastAsia="Times New Roman" w:hAnsi="Arial" w:cs="Arial"/>
        </w:rPr>
      </w:pPr>
    </w:p>
    <w:p w:rsidR="00A21778" w:rsidRDefault="00A21778" w:rsidP="00690723">
      <w:pPr>
        <w:pStyle w:val="NormalWeb"/>
        <w:spacing w:before="0" w:after="0"/>
        <w:rPr>
          <w:rFonts w:ascii="Arial" w:eastAsia="Times New Roman" w:hAnsi="Arial" w:cs="Arial"/>
        </w:rPr>
      </w:pPr>
    </w:p>
    <w:p w:rsidR="009E3D9C" w:rsidRDefault="009E3D9C" w:rsidP="00D2221E">
      <w:pPr>
        <w:autoSpaceDE w:val="0"/>
        <w:jc w:val="center"/>
        <w:rPr>
          <w:b/>
          <w:bCs/>
        </w:rPr>
      </w:pPr>
    </w:p>
    <w:p w:rsidR="00D2221E" w:rsidRPr="009E3D9C" w:rsidRDefault="00D2221E" w:rsidP="00D2221E">
      <w:pPr>
        <w:autoSpaceDE w:val="0"/>
        <w:jc w:val="center"/>
        <w:rPr>
          <w:b/>
          <w:bCs/>
          <w:sz w:val="32"/>
          <w:szCs w:val="32"/>
        </w:rPr>
      </w:pPr>
      <w:r w:rsidRPr="009E3D9C">
        <w:rPr>
          <w:b/>
          <w:bCs/>
          <w:sz w:val="32"/>
          <w:szCs w:val="32"/>
        </w:rPr>
        <w:t>LABORATÓRIO 0</w:t>
      </w:r>
      <w:r w:rsidR="00646CCE">
        <w:rPr>
          <w:b/>
          <w:bCs/>
          <w:sz w:val="32"/>
          <w:szCs w:val="32"/>
        </w:rPr>
        <w:t>2</w:t>
      </w:r>
    </w:p>
    <w:p w:rsidR="009E3D9C" w:rsidRDefault="009E3D9C" w:rsidP="00D2221E">
      <w:pPr>
        <w:autoSpaceDE w:val="0"/>
        <w:jc w:val="center"/>
        <w:rPr>
          <w:b/>
          <w:bCs/>
        </w:rPr>
      </w:pPr>
    </w:p>
    <w:p w:rsidR="00D2221E" w:rsidRDefault="00D2221E" w:rsidP="00D2221E">
      <w:pPr>
        <w:autoSpaceDE w:val="0"/>
        <w:rPr>
          <w:b/>
          <w:bCs/>
        </w:rPr>
      </w:pPr>
    </w:p>
    <w:p w:rsidR="002F655A" w:rsidRDefault="00AE27A4" w:rsidP="00AE27A4">
      <w:r>
        <w:t xml:space="preserve">1 - </w:t>
      </w:r>
      <w:r w:rsidR="0054407F">
        <w:t>Dada a Tabela Verdade abaixo</w:t>
      </w:r>
      <w:r w:rsidR="002F655A">
        <w:t>:</w:t>
      </w:r>
    </w:p>
    <w:p w:rsidR="0054407F" w:rsidRDefault="002F655A" w:rsidP="002F655A">
      <w:pPr>
        <w:numPr>
          <w:ilvl w:val="0"/>
          <w:numId w:val="35"/>
        </w:numPr>
      </w:pPr>
      <w:r>
        <w:t>O</w:t>
      </w:r>
      <w:r w:rsidR="0054407F">
        <w:t>btenha a função S.</w:t>
      </w:r>
    </w:p>
    <w:p w:rsidR="00ED7CE9" w:rsidRDefault="0054407F" w:rsidP="002F655A">
      <w:pPr>
        <w:numPr>
          <w:ilvl w:val="0"/>
          <w:numId w:val="35"/>
        </w:numPr>
      </w:pPr>
      <w:r>
        <w:t>D</w:t>
      </w:r>
      <w:r w:rsidR="00AE27A4">
        <w:t>esenhe o circuito lógico correspondente</w:t>
      </w:r>
      <w:r w:rsidR="00ED7CE9">
        <w:t xml:space="preserve"> utilizando um dos Softwares de domínio público sugeridos</w:t>
      </w:r>
      <w:r w:rsidR="00E71461">
        <w:t xml:space="preserve"> e c</w:t>
      </w:r>
      <w:bookmarkStart w:id="0" w:name="_GoBack"/>
      <w:bookmarkEnd w:id="0"/>
      <w:r w:rsidR="002F655A">
        <w:t>ole a imagem do circuito abaixo da tabela verdade.</w:t>
      </w:r>
      <w:r w:rsidR="00ED7CE9">
        <w:t xml:space="preserve"> </w:t>
      </w:r>
    </w:p>
    <w:p w:rsidR="00ED7CE9" w:rsidRDefault="00ED7CE9" w:rsidP="00AE27A4"/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0"/>
        <w:gridCol w:w="450"/>
        <w:gridCol w:w="450"/>
        <w:gridCol w:w="450"/>
        <w:gridCol w:w="555"/>
      </w:tblGrid>
      <w:tr w:rsidR="00AE27A4" w:rsidTr="00065821">
        <w:tc>
          <w:tcPr>
            <w:tcW w:w="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AE27A4" w:rsidRDefault="00AE27A4" w:rsidP="00065821">
            <w:pPr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</w:t>
            </w:r>
          </w:p>
        </w:tc>
        <w:tc>
          <w:tcPr>
            <w:tcW w:w="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AE27A4" w:rsidRDefault="00AE27A4" w:rsidP="00065821">
            <w:pPr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</w:t>
            </w:r>
          </w:p>
        </w:tc>
        <w:tc>
          <w:tcPr>
            <w:tcW w:w="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AE27A4" w:rsidRDefault="00AE27A4" w:rsidP="00065821">
            <w:pPr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</w:t>
            </w:r>
          </w:p>
        </w:tc>
        <w:tc>
          <w:tcPr>
            <w:tcW w:w="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AE27A4" w:rsidRDefault="00AE27A4" w:rsidP="00065821">
            <w:pPr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</w:t>
            </w:r>
          </w:p>
        </w:tc>
        <w:tc>
          <w:tcPr>
            <w:tcW w:w="5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E27A4" w:rsidRDefault="00AE27A4" w:rsidP="00065821">
            <w:pPr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</w:t>
            </w:r>
          </w:p>
        </w:tc>
      </w:tr>
      <w:tr w:rsidR="00AE27A4" w:rsidTr="00065821">
        <w:tc>
          <w:tcPr>
            <w:tcW w:w="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AE27A4" w:rsidRDefault="00AE27A4" w:rsidP="00065821">
            <w:pPr>
              <w:snapToGrid w:val="0"/>
              <w:jc w:val="center"/>
            </w:pPr>
            <w:r>
              <w:t>0</w:t>
            </w:r>
          </w:p>
        </w:tc>
        <w:tc>
          <w:tcPr>
            <w:tcW w:w="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AE27A4" w:rsidRDefault="00AE27A4" w:rsidP="00065821">
            <w:pPr>
              <w:snapToGrid w:val="0"/>
              <w:jc w:val="center"/>
            </w:pPr>
            <w:r>
              <w:t>0</w:t>
            </w:r>
          </w:p>
        </w:tc>
        <w:tc>
          <w:tcPr>
            <w:tcW w:w="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AE27A4" w:rsidRDefault="00AE27A4" w:rsidP="00065821">
            <w:pPr>
              <w:snapToGrid w:val="0"/>
              <w:jc w:val="center"/>
            </w:pPr>
            <w:r>
              <w:t>0</w:t>
            </w:r>
          </w:p>
        </w:tc>
        <w:tc>
          <w:tcPr>
            <w:tcW w:w="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AE27A4" w:rsidRDefault="00AE27A4" w:rsidP="00065821">
            <w:pPr>
              <w:snapToGrid w:val="0"/>
              <w:jc w:val="center"/>
            </w:pPr>
            <w:r>
              <w:t>0</w:t>
            </w:r>
          </w:p>
        </w:tc>
        <w:tc>
          <w:tcPr>
            <w:tcW w:w="5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E27A4" w:rsidRDefault="00AE27A4" w:rsidP="00065821">
            <w:pPr>
              <w:snapToGrid w:val="0"/>
              <w:jc w:val="center"/>
            </w:pPr>
            <w:r>
              <w:t>0</w:t>
            </w:r>
          </w:p>
        </w:tc>
      </w:tr>
      <w:tr w:rsidR="00AE27A4" w:rsidTr="00065821">
        <w:tc>
          <w:tcPr>
            <w:tcW w:w="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AE27A4" w:rsidRDefault="00AE27A4" w:rsidP="00065821">
            <w:pPr>
              <w:snapToGrid w:val="0"/>
              <w:jc w:val="center"/>
            </w:pPr>
            <w:r>
              <w:t>0</w:t>
            </w:r>
          </w:p>
        </w:tc>
        <w:tc>
          <w:tcPr>
            <w:tcW w:w="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AE27A4" w:rsidRDefault="00AE27A4" w:rsidP="00065821">
            <w:pPr>
              <w:snapToGrid w:val="0"/>
              <w:jc w:val="center"/>
            </w:pPr>
            <w:r>
              <w:t>0</w:t>
            </w:r>
          </w:p>
        </w:tc>
        <w:tc>
          <w:tcPr>
            <w:tcW w:w="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AE27A4" w:rsidRDefault="00AE27A4" w:rsidP="00065821">
            <w:pPr>
              <w:snapToGrid w:val="0"/>
              <w:jc w:val="center"/>
            </w:pPr>
            <w:r>
              <w:t>0</w:t>
            </w:r>
          </w:p>
        </w:tc>
        <w:tc>
          <w:tcPr>
            <w:tcW w:w="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AE27A4" w:rsidRDefault="00AE27A4" w:rsidP="00065821">
            <w:pPr>
              <w:snapToGrid w:val="0"/>
              <w:jc w:val="center"/>
            </w:pPr>
            <w:r>
              <w:t>1</w:t>
            </w:r>
          </w:p>
        </w:tc>
        <w:tc>
          <w:tcPr>
            <w:tcW w:w="5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E27A4" w:rsidRDefault="00AE27A4" w:rsidP="00065821">
            <w:pPr>
              <w:snapToGrid w:val="0"/>
              <w:jc w:val="center"/>
            </w:pPr>
            <w:r>
              <w:t>1</w:t>
            </w:r>
          </w:p>
        </w:tc>
      </w:tr>
      <w:tr w:rsidR="00AE27A4" w:rsidTr="00065821">
        <w:tc>
          <w:tcPr>
            <w:tcW w:w="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AE27A4" w:rsidRDefault="00AE27A4" w:rsidP="00065821">
            <w:pPr>
              <w:snapToGrid w:val="0"/>
              <w:jc w:val="center"/>
            </w:pPr>
            <w:r>
              <w:t>0</w:t>
            </w:r>
          </w:p>
        </w:tc>
        <w:tc>
          <w:tcPr>
            <w:tcW w:w="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AE27A4" w:rsidRDefault="00AE27A4" w:rsidP="00065821">
            <w:pPr>
              <w:snapToGrid w:val="0"/>
              <w:jc w:val="center"/>
            </w:pPr>
            <w:r>
              <w:t>0</w:t>
            </w:r>
          </w:p>
        </w:tc>
        <w:tc>
          <w:tcPr>
            <w:tcW w:w="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AE27A4" w:rsidRDefault="00AE27A4" w:rsidP="00065821">
            <w:pPr>
              <w:snapToGrid w:val="0"/>
              <w:jc w:val="center"/>
            </w:pPr>
            <w:r>
              <w:t>1</w:t>
            </w:r>
          </w:p>
        </w:tc>
        <w:tc>
          <w:tcPr>
            <w:tcW w:w="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AE27A4" w:rsidRDefault="00AE27A4" w:rsidP="00065821">
            <w:pPr>
              <w:snapToGrid w:val="0"/>
              <w:jc w:val="center"/>
            </w:pPr>
            <w:r>
              <w:t>0</w:t>
            </w:r>
          </w:p>
        </w:tc>
        <w:tc>
          <w:tcPr>
            <w:tcW w:w="5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E27A4" w:rsidRDefault="00AE27A4" w:rsidP="00065821">
            <w:pPr>
              <w:snapToGrid w:val="0"/>
              <w:jc w:val="center"/>
            </w:pPr>
            <w:r>
              <w:t>0</w:t>
            </w:r>
          </w:p>
        </w:tc>
      </w:tr>
      <w:tr w:rsidR="00AE27A4" w:rsidTr="00065821">
        <w:tc>
          <w:tcPr>
            <w:tcW w:w="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AE27A4" w:rsidRDefault="00AE27A4" w:rsidP="00065821">
            <w:pPr>
              <w:snapToGrid w:val="0"/>
              <w:jc w:val="center"/>
            </w:pPr>
            <w:r>
              <w:t>0</w:t>
            </w:r>
          </w:p>
        </w:tc>
        <w:tc>
          <w:tcPr>
            <w:tcW w:w="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AE27A4" w:rsidRDefault="00AE27A4" w:rsidP="00065821">
            <w:pPr>
              <w:snapToGrid w:val="0"/>
              <w:jc w:val="center"/>
            </w:pPr>
            <w:r>
              <w:t>0</w:t>
            </w:r>
          </w:p>
        </w:tc>
        <w:tc>
          <w:tcPr>
            <w:tcW w:w="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AE27A4" w:rsidRDefault="00AE27A4" w:rsidP="00065821">
            <w:pPr>
              <w:snapToGrid w:val="0"/>
              <w:jc w:val="center"/>
            </w:pPr>
            <w:r>
              <w:t>1</w:t>
            </w:r>
          </w:p>
        </w:tc>
        <w:tc>
          <w:tcPr>
            <w:tcW w:w="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AE27A4" w:rsidRDefault="00AE27A4" w:rsidP="00065821">
            <w:pPr>
              <w:snapToGrid w:val="0"/>
              <w:jc w:val="center"/>
            </w:pPr>
            <w:r>
              <w:t>1</w:t>
            </w:r>
          </w:p>
        </w:tc>
        <w:tc>
          <w:tcPr>
            <w:tcW w:w="5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E27A4" w:rsidRDefault="00AE27A4" w:rsidP="00065821">
            <w:pPr>
              <w:snapToGrid w:val="0"/>
              <w:jc w:val="center"/>
            </w:pPr>
            <w:r>
              <w:t>0</w:t>
            </w:r>
          </w:p>
        </w:tc>
      </w:tr>
      <w:tr w:rsidR="00AE27A4" w:rsidTr="00065821">
        <w:tc>
          <w:tcPr>
            <w:tcW w:w="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AE27A4" w:rsidRDefault="00AE27A4" w:rsidP="00065821">
            <w:pPr>
              <w:snapToGrid w:val="0"/>
              <w:jc w:val="center"/>
            </w:pPr>
            <w:r>
              <w:t>0</w:t>
            </w:r>
          </w:p>
        </w:tc>
        <w:tc>
          <w:tcPr>
            <w:tcW w:w="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AE27A4" w:rsidRDefault="00AE27A4" w:rsidP="00065821">
            <w:pPr>
              <w:snapToGrid w:val="0"/>
              <w:jc w:val="center"/>
            </w:pPr>
            <w:r>
              <w:t>1</w:t>
            </w:r>
          </w:p>
        </w:tc>
        <w:tc>
          <w:tcPr>
            <w:tcW w:w="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AE27A4" w:rsidRDefault="00AE27A4" w:rsidP="00065821">
            <w:pPr>
              <w:snapToGrid w:val="0"/>
              <w:jc w:val="center"/>
            </w:pPr>
            <w:r>
              <w:t>0</w:t>
            </w:r>
          </w:p>
        </w:tc>
        <w:tc>
          <w:tcPr>
            <w:tcW w:w="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AE27A4" w:rsidRDefault="00AE27A4" w:rsidP="00065821">
            <w:pPr>
              <w:snapToGrid w:val="0"/>
              <w:jc w:val="center"/>
            </w:pPr>
            <w:r>
              <w:t>0</w:t>
            </w:r>
          </w:p>
        </w:tc>
        <w:tc>
          <w:tcPr>
            <w:tcW w:w="5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E27A4" w:rsidRDefault="00AE27A4" w:rsidP="00065821">
            <w:pPr>
              <w:snapToGrid w:val="0"/>
              <w:jc w:val="center"/>
            </w:pPr>
            <w:r>
              <w:t>0</w:t>
            </w:r>
          </w:p>
        </w:tc>
      </w:tr>
      <w:tr w:rsidR="00AE27A4" w:rsidTr="00065821">
        <w:tc>
          <w:tcPr>
            <w:tcW w:w="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AE27A4" w:rsidRDefault="00AE27A4" w:rsidP="00065821">
            <w:pPr>
              <w:snapToGrid w:val="0"/>
              <w:jc w:val="center"/>
            </w:pPr>
            <w:r>
              <w:t>0</w:t>
            </w:r>
          </w:p>
        </w:tc>
        <w:tc>
          <w:tcPr>
            <w:tcW w:w="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AE27A4" w:rsidRDefault="00AE27A4" w:rsidP="00065821">
            <w:pPr>
              <w:snapToGrid w:val="0"/>
              <w:jc w:val="center"/>
            </w:pPr>
            <w:r>
              <w:t>1</w:t>
            </w:r>
          </w:p>
        </w:tc>
        <w:tc>
          <w:tcPr>
            <w:tcW w:w="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AE27A4" w:rsidRDefault="00AE27A4" w:rsidP="00065821">
            <w:pPr>
              <w:snapToGrid w:val="0"/>
              <w:jc w:val="center"/>
            </w:pPr>
            <w:r>
              <w:t>0</w:t>
            </w:r>
          </w:p>
        </w:tc>
        <w:tc>
          <w:tcPr>
            <w:tcW w:w="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AE27A4" w:rsidRDefault="00AE27A4" w:rsidP="00065821">
            <w:pPr>
              <w:snapToGrid w:val="0"/>
              <w:jc w:val="center"/>
            </w:pPr>
            <w:r>
              <w:t>1</w:t>
            </w:r>
          </w:p>
        </w:tc>
        <w:tc>
          <w:tcPr>
            <w:tcW w:w="5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E27A4" w:rsidRDefault="00AE27A4" w:rsidP="00065821">
            <w:pPr>
              <w:snapToGrid w:val="0"/>
              <w:jc w:val="center"/>
            </w:pPr>
            <w:r>
              <w:t>1</w:t>
            </w:r>
          </w:p>
        </w:tc>
      </w:tr>
      <w:tr w:rsidR="00AE27A4" w:rsidTr="00065821">
        <w:tc>
          <w:tcPr>
            <w:tcW w:w="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AE27A4" w:rsidRDefault="00AE27A4" w:rsidP="00065821">
            <w:pPr>
              <w:snapToGrid w:val="0"/>
              <w:jc w:val="center"/>
            </w:pPr>
            <w:r>
              <w:t>0</w:t>
            </w:r>
          </w:p>
        </w:tc>
        <w:tc>
          <w:tcPr>
            <w:tcW w:w="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AE27A4" w:rsidRDefault="00AE27A4" w:rsidP="00065821">
            <w:pPr>
              <w:snapToGrid w:val="0"/>
              <w:jc w:val="center"/>
            </w:pPr>
            <w:r>
              <w:t>1</w:t>
            </w:r>
          </w:p>
        </w:tc>
        <w:tc>
          <w:tcPr>
            <w:tcW w:w="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AE27A4" w:rsidRDefault="00AE27A4" w:rsidP="00065821">
            <w:pPr>
              <w:snapToGrid w:val="0"/>
              <w:jc w:val="center"/>
            </w:pPr>
            <w:r>
              <w:t>1</w:t>
            </w:r>
          </w:p>
        </w:tc>
        <w:tc>
          <w:tcPr>
            <w:tcW w:w="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AE27A4" w:rsidRDefault="00AE27A4" w:rsidP="00065821">
            <w:pPr>
              <w:snapToGrid w:val="0"/>
              <w:jc w:val="center"/>
            </w:pPr>
            <w:r>
              <w:t>0</w:t>
            </w:r>
          </w:p>
        </w:tc>
        <w:tc>
          <w:tcPr>
            <w:tcW w:w="5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E27A4" w:rsidRDefault="00AE27A4" w:rsidP="00065821">
            <w:pPr>
              <w:snapToGrid w:val="0"/>
              <w:jc w:val="center"/>
            </w:pPr>
            <w:r>
              <w:t>0</w:t>
            </w:r>
          </w:p>
        </w:tc>
      </w:tr>
      <w:tr w:rsidR="00AE27A4" w:rsidTr="00065821">
        <w:tc>
          <w:tcPr>
            <w:tcW w:w="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AE27A4" w:rsidRDefault="00AE27A4" w:rsidP="00065821">
            <w:pPr>
              <w:snapToGrid w:val="0"/>
              <w:jc w:val="center"/>
            </w:pPr>
            <w:r>
              <w:t>0</w:t>
            </w:r>
          </w:p>
        </w:tc>
        <w:tc>
          <w:tcPr>
            <w:tcW w:w="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AE27A4" w:rsidRDefault="00AE27A4" w:rsidP="00065821">
            <w:pPr>
              <w:snapToGrid w:val="0"/>
              <w:jc w:val="center"/>
            </w:pPr>
            <w:r>
              <w:t>1</w:t>
            </w:r>
          </w:p>
        </w:tc>
        <w:tc>
          <w:tcPr>
            <w:tcW w:w="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AE27A4" w:rsidRDefault="00AE27A4" w:rsidP="00065821">
            <w:pPr>
              <w:snapToGrid w:val="0"/>
              <w:jc w:val="center"/>
            </w:pPr>
            <w:r>
              <w:t>1</w:t>
            </w:r>
          </w:p>
        </w:tc>
        <w:tc>
          <w:tcPr>
            <w:tcW w:w="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AE27A4" w:rsidRDefault="00AE27A4" w:rsidP="00065821">
            <w:pPr>
              <w:snapToGrid w:val="0"/>
              <w:jc w:val="center"/>
            </w:pPr>
            <w:r>
              <w:t>1</w:t>
            </w:r>
          </w:p>
        </w:tc>
        <w:tc>
          <w:tcPr>
            <w:tcW w:w="5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E27A4" w:rsidRDefault="00AE27A4" w:rsidP="00065821">
            <w:pPr>
              <w:snapToGrid w:val="0"/>
              <w:jc w:val="center"/>
            </w:pPr>
            <w:r>
              <w:t>0</w:t>
            </w:r>
          </w:p>
        </w:tc>
      </w:tr>
      <w:tr w:rsidR="00AE27A4" w:rsidTr="00065821">
        <w:tc>
          <w:tcPr>
            <w:tcW w:w="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AE27A4" w:rsidRDefault="00AE27A4" w:rsidP="00065821">
            <w:pPr>
              <w:snapToGrid w:val="0"/>
              <w:jc w:val="center"/>
            </w:pPr>
            <w:r>
              <w:t>1</w:t>
            </w:r>
          </w:p>
        </w:tc>
        <w:tc>
          <w:tcPr>
            <w:tcW w:w="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AE27A4" w:rsidRDefault="00AE27A4" w:rsidP="00065821">
            <w:pPr>
              <w:snapToGrid w:val="0"/>
              <w:jc w:val="center"/>
            </w:pPr>
            <w:r>
              <w:t>0</w:t>
            </w:r>
          </w:p>
        </w:tc>
        <w:tc>
          <w:tcPr>
            <w:tcW w:w="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AE27A4" w:rsidRDefault="00AE27A4" w:rsidP="00065821">
            <w:pPr>
              <w:snapToGrid w:val="0"/>
              <w:jc w:val="center"/>
            </w:pPr>
            <w:r>
              <w:t>0</w:t>
            </w:r>
          </w:p>
        </w:tc>
        <w:tc>
          <w:tcPr>
            <w:tcW w:w="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AE27A4" w:rsidRDefault="00AE27A4" w:rsidP="00065821">
            <w:pPr>
              <w:snapToGrid w:val="0"/>
              <w:jc w:val="center"/>
            </w:pPr>
            <w:r>
              <w:t>0</w:t>
            </w:r>
          </w:p>
        </w:tc>
        <w:tc>
          <w:tcPr>
            <w:tcW w:w="5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E27A4" w:rsidRDefault="00AE27A4" w:rsidP="00065821">
            <w:pPr>
              <w:snapToGrid w:val="0"/>
              <w:jc w:val="center"/>
            </w:pPr>
            <w:r>
              <w:t>0</w:t>
            </w:r>
          </w:p>
        </w:tc>
      </w:tr>
      <w:tr w:rsidR="00AE27A4" w:rsidTr="00065821">
        <w:tc>
          <w:tcPr>
            <w:tcW w:w="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AE27A4" w:rsidRDefault="00AE27A4" w:rsidP="00065821">
            <w:pPr>
              <w:snapToGrid w:val="0"/>
              <w:jc w:val="center"/>
            </w:pPr>
            <w:r>
              <w:t>1</w:t>
            </w:r>
          </w:p>
        </w:tc>
        <w:tc>
          <w:tcPr>
            <w:tcW w:w="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AE27A4" w:rsidRDefault="00AE27A4" w:rsidP="00065821">
            <w:pPr>
              <w:snapToGrid w:val="0"/>
              <w:jc w:val="center"/>
            </w:pPr>
            <w:r>
              <w:t>0</w:t>
            </w:r>
          </w:p>
        </w:tc>
        <w:tc>
          <w:tcPr>
            <w:tcW w:w="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AE27A4" w:rsidRDefault="00AE27A4" w:rsidP="00065821">
            <w:pPr>
              <w:snapToGrid w:val="0"/>
              <w:jc w:val="center"/>
            </w:pPr>
            <w:r>
              <w:t>0</w:t>
            </w:r>
          </w:p>
        </w:tc>
        <w:tc>
          <w:tcPr>
            <w:tcW w:w="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AE27A4" w:rsidRDefault="00AE27A4" w:rsidP="00065821">
            <w:pPr>
              <w:snapToGrid w:val="0"/>
              <w:jc w:val="center"/>
            </w:pPr>
            <w:r>
              <w:t>1</w:t>
            </w:r>
          </w:p>
        </w:tc>
        <w:tc>
          <w:tcPr>
            <w:tcW w:w="5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E27A4" w:rsidRDefault="00AE27A4" w:rsidP="00065821">
            <w:pPr>
              <w:snapToGrid w:val="0"/>
              <w:jc w:val="center"/>
            </w:pPr>
            <w:r>
              <w:t>0</w:t>
            </w:r>
          </w:p>
        </w:tc>
      </w:tr>
      <w:tr w:rsidR="00AE27A4" w:rsidTr="00065821">
        <w:tc>
          <w:tcPr>
            <w:tcW w:w="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AE27A4" w:rsidRDefault="00AE27A4" w:rsidP="00065821">
            <w:pPr>
              <w:snapToGrid w:val="0"/>
              <w:jc w:val="center"/>
            </w:pPr>
            <w:r>
              <w:t>1</w:t>
            </w:r>
          </w:p>
        </w:tc>
        <w:tc>
          <w:tcPr>
            <w:tcW w:w="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AE27A4" w:rsidRDefault="00AE27A4" w:rsidP="00065821">
            <w:pPr>
              <w:snapToGrid w:val="0"/>
              <w:jc w:val="center"/>
            </w:pPr>
            <w:r>
              <w:t>0</w:t>
            </w:r>
          </w:p>
        </w:tc>
        <w:tc>
          <w:tcPr>
            <w:tcW w:w="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AE27A4" w:rsidRDefault="00AE27A4" w:rsidP="00065821">
            <w:pPr>
              <w:snapToGrid w:val="0"/>
              <w:jc w:val="center"/>
            </w:pPr>
            <w:r>
              <w:t>1</w:t>
            </w:r>
          </w:p>
        </w:tc>
        <w:tc>
          <w:tcPr>
            <w:tcW w:w="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AE27A4" w:rsidRDefault="00AE27A4" w:rsidP="00065821">
            <w:pPr>
              <w:snapToGrid w:val="0"/>
              <w:jc w:val="center"/>
            </w:pPr>
            <w:r>
              <w:t>0</w:t>
            </w:r>
          </w:p>
        </w:tc>
        <w:tc>
          <w:tcPr>
            <w:tcW w:w="5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E27A4" w:rsidRDefault="00AE27A4" w:rsidP="00065821">
            <w:pPr>
              <w:snapToGrid w:val="0"/>
              <w:jc w:val="center"/>
            </w:pPr>
            <w:r>
              <w:t>1</w:t>
            </w:r>
          </w:p>
        </w:tc>
      </w:tr>
      <w:tr w:rsidR="00AE27A4" w:rsidTr="00065821">
        <w:tc>
          <w:tcPr>
            <w:tcW w:w="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AE27A4" w:rsidRDefault="00AE27A4" w:rsidP="00065821">
            <w:pPr>
              <w:snapToGrid w:val="0"/>
              <w:jc w:val="center"/>
            </w:pPr>
            <w:r>
              <w:t>1</w:t>
            </w:r>
          </w:p>
        </w:tc>
        <w:tc>
          <w:tcPr>
            <w:tcW w:w="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AE27A4" w:rsidRDefault="00AE27A4" w:rsidP="00065821">
            <w:pPr>
              <w:snapToGrid w:val="0"/>
              <w:jc w:val="center"/>
            </w:pPr>
            <w:r>
              <w:t>0</w:t>
            </w:r>
          </w:p>
        </w:tc>
        <w:tc>
          <w:tcPr>
            <w:tcW w:w="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AE27A4" w:rsidRDefault="00AE27A4" w:rsidP="00065821">
            <w:pPr>
              <w:snapToGrid w:val="0"/>
              <w:jc w:val="center"/>
            </w:pPr>
            <w:r>
              <w:t>1</w:t>
            </w:r>
          </w:p>
        </w:tc>
        <w:tc>
          <w:tcPr>
            <w:tcW w:w="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AE27A4" w:rsidRDefault="00AE27A4" w:rsidP="00065821">
            <w:pPr>
              <w:snapToGrid w:val="0"/>
              <w:jc w:val="center"/>
            </w:pPr>
            <w:r>
              <w:t>1</w:t>
            </w:r>
          </w:p>
        </w:tc>
        <w:tc>
          <w:tcPr>
            <w:tcW w:w="5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E27A4" w:rsidRDefault="00AE27A4" w:rsidP="00065821">
            <w:pPr>
              <w:snapToGrid w:val="0"/>
              <w:jc w:val="center"/>
            </w:pPr>
            <w:r>
              <w:t>1</w:t>
            </w:r>
          </w:p>
        </w:tc>
      </w:tr>
      <w:tr w:rsidR="00AE27A4" w:rsidTr="00065821">
        <w:tc>
          <w:tcPr>
            <w:tcW w:w="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AE27A4" w:rsidRDefault="00AE27A4" w:rsidP="00065821">
            <w:pPr>
              <w:snapToGrid w:val="0"/>
              <w:jc w:val="center"/>
            </w:pPr>
            <w:r>
              <w:t>1</w:t>
            </w:r>
          </w:p>
        </w:tc>
        <w:tc>
          <w:tcPr>
            <w:tcW w:w="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AE27A4" w:rsidRDefault="00AE27A4" w:rsidP="00065821">
            <w:pPr>
              <w:snapToGrid w:val="0"/>
              <w:jc w:val="center"/>
            </w:pPr>
            <w:r>
              <w:t>1</w:t>
            </w:r>
          </w:p>
        </w:tc>
        <w:tc>
          <w:tcPr>
            <w:tcW w:w="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AE27A4" w:rsidRDefault="00AE27A4" w:rsidP="00065821">
            <w:pPr>
              <w:snapToGrid w:val="0"/>
              <w:jc w:val="center"/>
            </w:pPr>
            <w:r>
              <w:t>0</w:t>
            </w:r>
          </w:p>
        </w:tc>
        <w:tc>
          <w:tcPr>
            <w:tcW w:w="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AE27A4" w:rsidRDefault="00AE27A4" w:rsidP="00065821">
            <w:pPr>
              <w:snapToGrid w:val="0"/>
              <w:jc w:val="center"/>
            </w:pPr>
            <w:r>
              <w:t>0</w:t>
            </w:r>
          </w:p>
        </w:tc>
        <w:tc>
          <w:tcPr>
            <w:tcW w:w="5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E27A4" w:rsidRDefault="00AE27A4" w:rsidP="00065821">
            <w:pPr>
              <w:snapToGrid w:val="0"/>
              <w:jc w:val="center"/>
            </w:pPr>
            <w:r>
              <w:t>1</w:t>
            </w:r>
          </w:p>
        </w:tc>
      </w:tr>
      <w:tr w:rsidR="00AE27A4" w:rsidTr="00065821">
        <w:tc>
          <w:tcPr>
            <w:tcW w:w="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AE27A4" w:rsidRDefault="00AE27A4" w:rsidP="00065821">
            <w:pPr>
              <w:snapToGrid w:val="0"/>
              <w:jc w:val="center"/>
            </w:pPr>
            <w:r>
              <w:t>1</w:t>
            </w:r>
          </w:p>
        </w:tc>
        <w:tc>
          <w:tcPr>
            <w:tcW w:w="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AE27A4" w:rsidRDefault="00AE27A4" w:rsidP="00065821">
            <w:pPr>
              <w:snapToGrid w:val="0"/>
              <w:jc w:val="center"/>
            </w:pPr>
            <w:r>
              <w:t>1</w:t>
            </w:r>
          </w:p>
        </w:tc>
        <w:tc>
          <w:tcPr>
            <w:tcW w:w="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AE27A4" w:rsidRDefault="00AE27A4" w:rsidP="00065821">
            <w:pPr>
              <w:snapToGrid w:val="0"/>
              <w:jc w:val="center"/>
            </w:pPr>
            <w:r>
              <w:t>0</w:t>
            </w:r>
          </w:p>
        </w:tc>
        <w:tc>
          <w:tcPr>
            <w:tcW w:w="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AE27A4" w:rsidRDefault="00AE27A4" w:rsidP="00065821">
            <w:pPr>
              <w:snapToGrid w:val="0"/>
              <w:jc w:val="center"/>
            </w:pPr>
            <w:r>
              <w:t>1</w:t>
            </w:r>
          </w:p>
        </w:tc>
        <w:tc>
          <w:tcPr>
            <w:tcW w:w="5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E27A4" w:rsidRDefault="00AE27A4" w:rsidP="00065821">
            <w:pPr>
              <w:snapToGrid w:val="0"/>
              <w:jc w:val="center"/>
            </w:pPr>
            <w:r>
              <w:t>1</w:t>
            </w:r>
          </w:p>
        </w:tc>
      </w:tr>
      <w:tr w:rsidR="00AE27A4" w:rsidTr="00065821">
        <w:tc>
          <w:tcPr>
            <w:tcW w:w="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AE27A4" w:rsidRDefault="00AE27A4" w:rsidP="00065821">
            <w:pPr>
              <w:snapToGrid w:val="0"/>
              <w:jc w:val="center"/>
            </w:pPr>
            <w:r>
              <w:t>1</w:t>
            </w:r>
          </w:p>
        </w:tc>
        <w:tc>
          <w:tcPr>
            <w:tcW w:w="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AE27A4" w:rsidRDefault="00AE27A4" w:rsidP="00065821">
            <w:pPr>
              <w:snapToGrid w:val="0"/>
              <w:jc w:val="center"/>
            </w:pPr>
            <w:r>
              <w:t>1</w:t>
            </w:r>
          </w:p>
        </w:tc>
        <w:tc>
          <w:tcPr>
            <w:tcW w:w="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AE27A4" w:rsidRDefault="00AE27A4" w:rsidP="00065821">
            <w:pPr>
              <w:snapToGrid w:val="0"/>
              <w:jc w:val="center"/>
            </w:pPr>
            <w:r>
              <w:t>1</w:t>
            </w:r>
          </w:p>
        </w:tc>
        <w:tc>
          <w:tcPr>
            <w:tcW w:w="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AE27A4" w:rsidRDefault="00AE27A4" w:rsidP="00065821">
            <w:pPr>
              <w:snapToGrid w:val="0"/>
              <w:jc w:val="center"/>
            </w:pPr>
            <w:r>
              <w:t>0</w:t>
            </w:r>
          </w:p>
        </w:tc>
        <w:tc>
          <w:tcPr>
            <w:tcW w:w="5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E27A4" w:rsidRDefault="00AE27A4" w:rsidP="00065821">
            <w:pPr>
              <w:snapToGrid w:val="0"/>
              <w:jc w:val="center"/>
            </w:pPr>
            <w:r>
              <w:t>0</w:t>
            </w:r>
          </w:p>
        </w:tc>
      </w:tr>
      <w:tr w:rsidR="00AE27A4" w:rsidTr="00065821">
        <w:tc>
          <w:tcPr>
            <w:tcW w:w="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AE27A4" w:rsidRDefault="00AE27A4" w:rsidP="00065821">
            <w:pPr>
              <w:snapToGrid w:val="0"/>
              <w:jc w:val="center"/>
            </w:pPr>
            <w:r>
              <w:t>1</w:t>
            </w:r>
          </w:p>
        </w:tc>
        <w:tc>
          <w:tcPr>
            <w:tcW w:w="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AE27A4" w:rsidRDefault="00AE27A4" w:rsidP="00065821">
            <w:pPr>
              <w:snapToGrid w:val="0"/>
              <w:jc w:val="center"/>
            </w:pPr>
            <w:r>
              <w:t>1</w:t>
            </w:r>
          </w:p>
        </w:tc>
        <w:tc>
          <w:tcPr>
            <w:tcW w:w="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AE27A4" w:rsidRDefault="00AE27A4" w:rsidP="00065821">
            <w:pPr>
              <w:snapToGrid w:val="0"/>
              <w:jc w:val="center"/>
            </w:pPr>
            <w:r>
              <w:t>1</w:t>
            </w:r>
          </w:p>
        </w:tc>
        <w:tc>
          <w:tcPr>
            <w:tcW w:w="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AE27A4" w:rsidRDefault="00AE27A4" w:rsidP="00065821">
            <w:pPr>
              <w:snapToGrid w:val="0"/>
              <w:jc w:val="center"/>
            </w:pPr>
            <w:r>
              <w:t>1</w:t>
            </w:r>
          </w:p>
        </w:tc>
        <w:tc>
          <w:tcPr>
            <w:tcW w:w="5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E27A4" w:rsidRDefault="00AE27A4" w:rsidP="00065821">
            <w:pPr>
              <w:snapToGrid w:val="0"/>
              <w:jc w:val="center"/>
            </w:pPr>
            <w:r>
              <w:t>0</w:t>
            </w:r>
          </w:p>
        </w:tc>
      </w:tr>
    </w:tbl>
    <w:p w:rsidR="00AE27A4" w:rsidRDefault="00AE27A4" w:rsidP="00AE27A4"/>
    <w:p w:rsidR="00ED7CE9" w:rsidRDefault="00ED7CE9" w:rsidP="00AE27A4"/>
    <w:p w:rsidR="00ED7CE9" w:rsidRDefault="00ED7CE9" w:rsidP="00AE27A4"/>
    <w:p w:rsidR="00ED7CE9" w:rsidRDefault="00ED7CE9" w:rsidP="00AE27A4"/>
    <w:p w:rsidR="00ED7CE9" w:rsidRDefault="00ED7CE9" w:rsidP="00AE27A4"/>
    <w:p w:rsidR="00ED7CE9" w:rsidRDefault="00ED7CE9" w:rsidP="00AE27A4"/>
    <w:p w:rsidR="00ED7CE9" w:rsidRDefault="00ED7CE9" w:rsidP="00AE27A4"/>
    <w:p w:rsidR="00ED7CE9" w:rsidRDefault="00ED7CE9" w:rsidP="00AE27A4"/>
    <w:p w:rsidR="00ED7CE9" w:rsidRDefault="00ED7CE9" w:rsidP="00AE27A4"/>
    <w:p w:rsidR="00ED7CE9" w:rsidRDefault="00ED7CE9" w:rsidP="00AE27A4"/>
    <w:p w:rsidR="00ED7CE9" w:rsidRDefault="00ED7CE9" w:rsidP="00AE27A4"/>
    <w:p w:rsidR="00ED7CE9" w:rsidRDefault="00ED7CE9" w:rsidP="00AE27A4"/>
    <w:p w:rsidR="00ED7CE9" w:rsidRDefault="00ED7CE9" w:rsidP="00AE27A4"/>
    <w:p w:rsidR="00ED7CE9" w:rsidRDefault="00ED7CE9" w:rsidP="00AE27A4"/>
    <w:p w:rsidR="00ED7CE9" w:rsidRDefault="00ED7CE9" w:rsidP="00AE27A4"/>
    <w:p w:rsidR="00ED7CE9" w:rsidRDefault="00ED7CE9" w:rsidP="00AE27A4"/>
    <w:p w:rsidR="00ED7CE9" w:rsidRDefault="00ED7CE9" w:rsidP="00AE27A4"/>
    <w:p w:rsidR="00ED7CE9" w:rsidRDefault="00ED7CE9" w:rsidP="00AE27A4"/>
    <w:p w:rsidR="00ED7CE9" w:rsidRDefault="00ED7CE9" w:rsidP="00AE27A4"/>
    <w:p w:rsidR="00ED7CE9" w:rsidRDefault="00ED7CE9" w:rsidP="00AE27A4"/>
    <w:p w:rsidR="00ED7CE9" w:rsidRDefault="00ED7CE9" w:rsidP="00AE27A4"/>
    <w:p w:rsidR="00ED7CE9" w:rsidRDefault="00ED7CE9" w:rsidP="00AE27A4"/>
    <w:p w:rsidR="00ED7CE9" w:rsidRDefault="00ED7CE9" w:rsidP="00AE27A4"/>
    <w:p w:rsidR="00ED7CE9" w:rsidRDefault="00ED7CE9" w:rsidP="00AE27A4"/>
    <w:p w:rsidR="0054407F" w:rsidRDefault="0054407F" w:rsidP="00AE27A4"/>
    <w:p w:rsidR="00ED7CE9" w:rsidRDefault="00ED7CE9" w:rsidP="00AE27A4"/>
    <w:p w:rsidR="00ED7CE9" w:rsidRDefault="00ED7CE9" w:rsidP="00AE27A4"/>
    <w:p w:rsidR="00ED7CE9" w:rsidRDefault="00ED7CE9" w:rsidP="00AE27A4"/>
    <w:p w:rsidR="00ED7CE9" w:rsidRDefault="00ED7CE9" w:rsidP="00AE27A4"/>
    <w:p w:rsidR="00ED7CE9" w:rsidRDefault="00ED7CE9" w:rsidP="00AE27A4"/>
    <w:p w:rsidR="00ED7CE9" w:rsidRDefault="00ED7CE9" w:rsidP="00AE27A4"/>
    <w:p w:rsidR="0054407F" w:rsidRDefault="00ED7CE9" w:rsidP="0054407F">
      <w:pPr>
        <w:rPr>
          <w:color w:val="000000"/>
        </w:rPr>
      </w:pPr>
      <w:r>
        <w:t xml:space="preserve">2 – </w:t>
      </w:r>
      <w:r w:rsidR="0054407F">
        <w:t>Utilizando-se das portas lógicas mostradas abaixo, faça o desenho (</w:t>
      </w:r>
      <w:r w:rsidR="0054407F">
        <w:rPr>
          <w:color w:val="000000"/>
        </w:rPr>
        <w:t>de punho) d</w:t>
      </w:r>
      <w:r w:rsidR="0054407F">
        <w:rPr>
          <w:color w:val="000000"/>
        </w:rPr>
        <w:t>as formas de onda na saída d</w:t>
      </w:r>
      <w:r w:rsidR="0054407F">
        <w:rPr>
          <w:color w:val="000000"/>
        </w:rPr>
        <w:t>e cada porta-lógica</w:t>
      </w:r>
      <w:r w:rsidR="0054407F">
        <w:rPr>
          <w:color w:val="000000"/>
        </w:rPr>
        <w:t>.</w:t>
      </w:r>
    </w:p>
    <w:p w:rsidR="002F655A" w:rsidRDefault="002F655A" w:rsidP="0054407F">
      <w:pPr>
        <w:rPr>
          <w:color w:val="000000"/>
        </w:rPr>
      </w:pPr>
    </w:p>
    <w:p w:rsidR="0054407F" w:rsidRDefault="0054407F" w:rsidP="0054407F">
      <w:pPr>
        <w:rPr>
          <w:color w:val="000000"/>
        </w:rPr>
      </w:pPr>
      <w:r>
        <w:rPr>
          <w:color w:val="000000"/>
        </w:rPr>
        <w:t>S1 = refere-se a uma porta lógica AND</w:t>
      </w:r>
    </w:p>
    <w:p w:rsidR="0054407F" w:rsidRDefault="0054407F" w:rsidP="0054407F">
      <w:pPr>
        <w:rPr>
          <w:color w:val="000000"/>
        </w:rPr>
      </w:pPr>
      <w:r>
        <w:rPr>
          <w:color w:val="000000"/>
        </w:rPr>
        <w:t>S2 = refere-se a uma porta lógica OR</w:t>
      </w:r>
    </w:p>
    <w:p w:rsidR="0054407F" w:rsidRDefault="0054407F" w:rsidP="0054407F">
      <w:pPr>
        <w:rPr>
          <w:color w:val="000000"/>
        </w:rPr>
      </w:pPr>
      <w:r>
        <w:rPr>
          <w:color w:val="000000"/>
        </w:rPr>
        <w:t>S3 = refere-se a uma porta lógica XOR</w:t>
      </w:r>
    </w:p>
    <w:p w:rsidR="0054407F" w:rsidRDefault="0054407F" w:rsidP="0054407F"/>
    <w:p w:rsidR="0054407F" w:rsidRDefault="0054407F" w:rsidP="0054407F"/>
    <w:p w:rsidR="0054407F" w:rsidRDefault="0054407F" w:rsidP="0054407F">
      <w:pPr>
        <w:rPr>
          <w:bCs/>
          <w:sz w:val="28"/>
          <w:szCs w:val="28"/>
        </w:rPr>
      </w:pPr>
      <w:r>
        <w:object w:dxaOrig="7156" w:dyaOrig="5339">
          <v:shape id="_x0000_i1034" type="#_x0000_t75" style="width:320.85pt;height:247.3pt" o:ole="" filled="t">
            <v:fill color2="black"/>
            <v:imagedata r:id="rId10" o:title=""/>
          </v:shape>
          <o:OLEObject Type="Embed" ProgID="PBrush" ShapeID="_x0000_i1034" DrawAspect="Content" ObjectID="_1659377750" r:id="rId11"/>
        </w:object>
      </w:r>
    </w:p>
    <w:p w:rsidR="0054407F" w:rsidRPr="00AC689F" w:rsidRDefault="0054407F" w:rsidP="0054407F">
      <w:pPr>
        <w:autoSpaceDE w:val="0"/>
        <w:rPr>
          <w:bCs/>
        </w:rPr>
      </w:pPr>
      <w:r>
        <w:rPr>
          <w:bCs/>
        </w:rPr>
        <w:t xml:space="preserve">3 - </w:t>
      </w:r>
      <w:r w:rsidRPr="00AC689F">
        <w:rPr>
          <w:bCs/>
        </w:rPr>
        <w:t>Determine a expressão lógica nas saídas, para o circuito a seguir:</w:t>
      </w:r>
    </w:p>
    <w:p w:rsidR="0054407F" w:rsidRDefault="0054407F" w:rsidP="0054407F">
      <w:pPr>
        <w:suppressAutoHyphens w:val="0"/>
        <w:autoSpaceDE w:val="0"/>
        <w:autoSpaceDN w:val="0"/>
        <w:adjustRightInd w:val="0"/>
        <w:rPr>
          <w:rFonts w:ascii="Times New Roman" w:hAnsi="Times New Roman"/>
          <w:sz w:val="23"/>
          <w:szCs w:val="23"/>
          <w:lang w:eastAsia="pt-BR"/>
        </w:rPr>
      </w:pPr>
    </w:p>
    <w:p w:rsidR="0054407F" w:rsidRDefault="0054407F" w:rsidP="0054407F">
      <w:pPr>
        <w:autoSpaceDE w:val="0"/>
        <w:rPr>
          <w:bCs/>
          <w:sz w:val="28"/>
          <w:szCs w:val="28"/>
        </w:rPr>
      </w:pPr>
      <w:r w:rsidRPr="00B744B3">
        <w:rPr>
          <w:bCs/>
          <w:sz w:val="28"/>
          <w:szCs w:val="28"/>
        </w:rPr>
        <w:pict>
          <v:shape id="_x0000_i1038" type="#_x0000_t75" style="width:470.1pt;height:202.45pt">
            <v:imagedata r:id="rId12" o:title=""/>
          </v:shape>
        </w:pict>
      </w:r>
    </w:p>
    <w:p w:rsidR="0054407F" w:rsidRDefault="0054407F" w:rsidP="0054407F">
      <w:pPr>
        <w:autoSpaceDE w:val="0"/>
        <w:rPr>
          <w:bCs/>
          <w:sz w:val="28"/>
          <w:szCs w:val="28"/>
        </w:rPr>
      </w:pPr>
    </w:p>
    <w:p w:rsidR="0054407F" w:rsidRPr="0054407F" w:rsidRDefault="0054407F" w:rsidP="0054407F">
      <w:pPr>
        <w:suppressAutoHyphens w:val="0"/>
        <w:autoSpaceDE w:val="0"/>
        <w:autoSpaceDN w:val="0"/>
        <w:adjustRightInd w:val="0"/>
        <w:rPr>
          <w:sz w:val="24"/>
          <w:szCs w:val="24"/>
          <w:lang w:eastAsia="pt-BR"/>
        </w:rPr>
      </w:pPr>
      <w:r w:rsidRPr="0054407F">
        <w:rPr>
          <w:sz w:val="24"/>
          <w:szCs w:val="24"/>
          <w:lang w:eastAsia="pt-BR"/>
        </w:rPr>
        <w:t>T1=  ____________________      T2= _______________________</w:t>
      </w:r>
    </w:p>
    <w:p w:rsidR="0054407F" w:rsidRPr="0054407F" w:rsidRDefault="0054407F" w:rsidP="0054407F">
      <w:pPr>
        <w:suppressAutoHyphens w:val="0"/>
        <w:autoSpaceDE w:val="0"/>
        <w:autoSpaceDN w:val="0"/>
        <w:adjustRightInd w:val="0"/>
        <w:rPr>
          <w:sz w:val="24"/>
          <w:szCs w:val="24"/>
          <w:lang w:eastAsia="pt-BR"/>
        </w:rPr>
      </w:pPr>
      <w:r w:rsidRPr="0054407F">
        <w:rPr>
          <w:sz w:val="24"/>
          <w:szCs w:val="24"/>
          <w:lang w:eastAsia="pt-BR"/>
        </w:rPr>
        <w:t>T3=  ____________________      T4= _______________________</w:t>
      </w:r>
    </w:p>
    <w:p w:rsidR="0054407F" w:rsidRPr="0054407F" w:rsidRDefault="0054407F" w:rsidP="0054407F">
      <w:pPr>
        <w:suppressAutoHyphens w:val="0"/>
        <w:autoSpaceDE w:val="0"/>
        <w:autoSpaceDN w:val="0"/>
        <w:adjustRightInd w:val="0"/>
        <w:rPr>
          <w:sz w:val="24"/>
          <w:szCs w:val="24"/>
          <w:lang w:eastAsia="pt-BR"/>
        </w:rPr>
      </w:pPr>
      <w:r w:rsidRPr="0054407F">
        <w:rPr>
          <w:sz w:val="24"/>
          <w:szCs w:val="24"/>
          <w:lang w:eastAsia="pt-BR"/>
        </w:rPr>
        <w:t>T5</w:t>
      </w:r>
      <w:r w:rsidRPr="0054407F">
        <w:rPr>
          <w:bCs/>
          <w:sz w:val="24"/>
          <w:szCs w:val="24"/>
          <w:lang w:eastAsia="pt-BR"/>
        </w:rPr>
        <w:t xml:space="preserve">=  ____________________      </w:t>
      </w:r>
      <w:r w:rsidRPr="0054407F">
        <w:rPr>
          <w:sz w:val="24"/>
          <w:szCs w:val="24"/>
          <w:lang w:eastAsia="pt-BR"/>
        </w:rPr>
        <w:t>T</w:t>
      </w:r>
      <w:r>
        <w:rPr>
          <w:sz w:val="24"/>
          <w:szCs w:val="24"/>
          <w:lang w:eastAsia="pt-BR"/>
        </w:rPr>
        <w:t>6</w:t>
      </w:r>
      <w:r w:rsidRPr="0054407F">
        <w:rPr>
          <w:sz w:val="24"/>
          <w:szCs w:val="24"/>
          <w:lang w:eastAsia="pt-BR"/>
        </w:rPr>
        <w:t>= _______________________</w:t>
      </w:r>
    </w:p>
    <w:p w:rsidR="0054407F" w:rsidRPr="0054407F" w:rsidRDefault="0054407F" w:rsidP="0054407F">
      <w:pPr>
        <w:suppressAutoHyphens w:val="0"/>
        <w:autoSpaceDE w:val="0"/>
        <w:autoSpaceDN w:val="0"/>
        <w:adjustRightInd w:val="0"/>
        <w:rPr>
          <w:bCs/>
          <w:sz w:val="24"/>
          <w:szCs w:val="24"/>
          <w:lang w:eastAsia="pt-BR"/>
        </w:rPr>
      </w:pPr>
      <w:r>
        <w:rPr>
          <w:sz w:val="24"/>
          <w:szCs w:val="24"/>
          <w:lang w:eastAsia="pt-BR"/>
        </w:rPr>
        <w:t>F1</w:t>
      </w:r>
      <w:r w:rsidRPr="0054407F">
        <w:rPr>
          <w:sz w:val="24"/>
          <w:szCs w:val="24"/>
          <w:lang w:eastAsia="pt-BR"/>
        </w:rPr>
        <w:t xml:space="preserve">=  ____________________      </w:t>
      </w:r>
      <w:r w:rsidRPr="0054407F">
        <w:rPr>
          <w:bCs/>
          <w:sz w:val="24"/>
          <w:szCs w:val="24"/>
          <w:lang w:eastAsia="pt-BR"/>
        </w:rPr>
        <w:t>F</w:t>
      </w:r>
      <w:r>
        <w:rPr>
          <w:bCs/>
          <w:sz w:val="24"/>
          <w:szCs w:val="24"/>
          <w:lang w:eastAsia="pt-BR"/>
        </w:rPr>
        <w:t>2</w:t>
      </w:r>
      <w:r w:rsidRPr="0054407F">
        <w:rPr>
          <w:bCs/>
          <w:sz w:val="24"/>
          <w:szCs w:val="24"/>
          <w:lang w:eastAsia="pt-BR"/>
        </w:rPr>
        <w:t>= _______________________</w:t>
      </w:r>
    </w:p>
    <w:p w:rsidR="00AE27A4" w:rsidRPr="0054407F" w:rsidRDefault="00AE27A4" w:rsidP="0054407F">
      <w:pPr>
        <w:autoSpaceDE w:val="0"/>
        <w:rPr>
          <w:sz w:val="24"/>
          <w:szCs w:val="24"/>
        </w:rPr>
      </w:pPr>
    </w:p>
    <w:sectPr w:rsidR="00AE27A4" w:rsidRPr="0054407F" w:rsidSect="00AD6BEA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962F0" w:rsidRDefault="00C962F0">
      <w:r>
        <w:separator/>
      </w:r>
    </w:p>
  </w:endnote>
  <w:endnote w:type="continuationSeparator" w:id="0">
    <w:p w:rsidR="00C962F0" w:rsidRDefault="00C962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mic Sans MS">
    <w:panose1 w:val="030F0702030302020204"/>
    <w:charset w:val="00"/>
    <w:family w:val="script"/>
    <w:pitch w:val="variable"/>
    <w:sig w:usb0="00000287" w:usb1="40000013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15E5B" w:rsidRDefault="00815E5B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15E5B" w:rsidRDefault="00815E5B">
    <w:pPr>
      <w:pStyle w:val="Rodap"/>
      <w:pBdr>
        <w:top w:val="double" w:sz="20" w:space="1" w:color="800000"/>
      </w:pBdr>
      <w:jc w:val="right"/>
      <w:rPr>
        <w:rFonts w:cs="Arial"/>
        <w:b/>
        <w:bCs/>
        <w:sz w:val="16"/>
      </w:rPr>
    </w:pPr>
    <w:r>
      <w:rPr>
        <w:rFonts w:ascii="Cambria" w:hAnsi="Cambria"/>
      </w:rPr>
      <w:t xml:space="preserve">Página </w:t>
    </w:r>
    <w:r>
      <w:fldChar w:fldCharType="begin"/>
    </w:r>
    <w:r>
      <w:instrText xml:space="preserve"> PAGE </w:instrText>
    </w:r>
    <w:r>
      <w:fldChar w:fldCharType="separate"/>
    </w:r>
    <w:r w:rsidR="00E84E23">
      <w:rPr>
        <w:noProof/>
      </w:rPr>
      <w:t>1</w:t>
    </w:r>
    <w:r>
      <w:fldChar w:fldCharType="end"/>
    </w:r>
  </w:p>
  <w:p w:rsidR="00815E5B" w:rsidRDefault="00815E5B">
    <w:pPr>
      <w:pStyle w:val="Rodap"/>
      <w:jc w:val="right"/>
      <w:rPr>
        <w:rFonts w:cs="Arial"/>
        <w:b/>
        <w:bCs/>
        <w:sz w:val="16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15E5B" w:rsidRDefault="00815E5B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962F0" w:rsidRDefault="00C962F0">
      <w:r>
        <w:separator/>
      </w:r>
    </w:p>
  </w:footnote>
  <w:footnote w:type="continuationSeparator" w:id="0">
    <w:p w:rsidR="00C962F0" w:rsidRDefault="00C962F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15E5B" w:rsidRDefault="00E84E23"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341444" o:spid="_x0000_s2053" type="#_x0000_t75" style="position:absolute;margin-left:0;margin-top:0;width:469.85pt;height:269.5pt;z-index:-251658752;mso-position-horizontal:center;mso-position-horizontal-relative:margin;mso-position-vertical:center;mso-position-vertical-relative:margin" o:allowincell="f">
          <v:imagedata r:id="rId1" o:title="MARCA DÁGUA2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15E5B" w:rsidRDefault="00E84E23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341445" o:spid="_x0000_s2054" type="#_x0000_t75" style="position:absolute;margin-left:0;margin-top:0;width:469.85pt;height:269.5pt;z-index:-251657728;mso-position-horizontal:center;mso-position-horizontal-relative:margin;mso-position-vertical:center;mso-position-vertical-relative:margin" o:allowincell="f">
          <v:imagedata r:id="rId1" o:title="MARCA DÁGUA2" gain="19661f" blacklevel="22938f"/>
          <w10:wrap anchorx="margin" anchory="margin"/>
        </v:shape>
      </w:pict>
    </w:r>
  </w:p>
  <w:p w:rsidR="00815E5B" w:rsidRDefault="00815E5B">
    <w:pPr>
      <w:pStyle w:val="Cabealho"/>
      <w:jc w:val="center"/>
      <w:rPr>
        <w:rFonts w:cs="Arial"/>
        <w:b/>
        <w:bCs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15E5B" w:rsidRDefault="00E84E23"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341443" o:spid="_x0000_s2052" type="#_x0000_t75" style="position:absolute;margin-left:0;margin-top:0;width:469.85pt;height:269.5pt;z-index:-251659776;mso-position-horizontal:center;mso-position-horizontal-relative:margin;mso-position-vertical:center;mso-position-vertical-relative:margin" o:allowincell="f">
          <v:imagedata r:id="rId1" o:title="MARCA DÁGUA2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none"/>
      <w:pStyle w:val="Ttulo1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pStyle w:val="Ttulo2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pStyle w:val="Ttulo3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pStyle w:val="Ttulo4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pStyle w:val="Ttulo5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pStyle w:val="Ttulo6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>
    <w:nsid w:val="00000002"/>
    <w:multiLevelType w:val="multilevel"/>
    <w:tmpl w:val="00000002"/>
    <w:name w:val="WW8Num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2">
    <w:nsid w:val="00000003"/>
    <w:multiLevelType w:val="singleLevel"/>
    <w:tmpl w:val="00000003"/>
    <w:name w:val="WW8Num2"/>
    <w:lvl w:ilvl="0">
      <w:numFmt w:val="bullet"/>
      <w:lvlText w:val=""/>
      <w:lvlJc w:val="left"/>
      <w:pPr>
        <w:tabs>
          <w:tab w:val="num" w:pos="0"/>
        </w:tabs>
        <w:ind w:left="283" w:hanging="283"/>
      </w:pPr>
      <w:rPr>
        <w:rFonts w:ascii="Symbol" w:hAnsi="Symbol"/>
      </w:rPr>
    </w:lvl>
  </w:abstractNum>
  <w:abstractNum w:abstractNumId="3">
    <w:nsid w:val="00000004"/>
    <w:multiLevelType w:val="singleLevel"/>
    <w:tmpl w:val="00000004"/>
    <w:name w:val="WW8Num3"/>
    <w:lvl w:ilvl="0">
      <w:numFmt w:val="bullet"/>
      <w:lvlText w:val=""/>
      <w:lvlJc w:val="left"/>
      <w:pPr>
        <w:tabs>
          <w:tab w:val="num" w:pos="0"/>
        </w:tabs>
        <w:ind w:left="283" w:hanging="283"/>
      </w:pPr>
      <w:rPr>
        <w:rFonts w:ascii="Symbol" w:hAnsi="Symbol"/>
      </w:rPr>
    </w:lvl>
  </w:abstractNum>
  <w:abstractNum w:abstractNumId="4">
    <w:nsid w:val="00000005"/>
    <w:multiLevelType w:val="singleLevel"/>
    <w:tmpl w:val="00000005"/>
    <w:name w:val="WW8Num4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</w:abstractNum>
  <w:abstractNum w:abstractNumId="5">
    <w:nsid w:val="00000006"/>
    <w:multiLevelType w:val="singleLevel"/>
    <w:tmpl w:val="00000006"/>
    <w:name w:val="WW8Num5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6">
    <w:nsid w:val="00000007"/>
    <w:multiLevelType w:val="singleLevel"/>
    <w:tmpl w:val="00000007"/>
    <w:name w:val="WW8Num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4"/>
      </w:rPr>
    </w:lvl>
  </w:abstractNum>
  <w:abstractNum w:abstractNumId="7">
    <w:nsid w:val="00000008"/>
    <w:multiLevelType w:val="singleLevel"/>
    <w:tmpl w:val="00000008"/>
    <w:name w:val="WW8Num7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8">
    <w:nsid w:val="00000009"/>
    <w:multiLevelType w:val="singleLevel"/>
    <w:tmpl w:val="00000009"/>
    <w:name w:val="WW8Num9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</w:abstractNum>
  <w:abstractNum w:abstractNumId="9">
    <w:nsid w:val="0000000A"/>
    <w:multiLevelType w:val="singleLevel"/>
    <w:tmpl w:val="0000000A"/>
    <w:name w:val="WW8Num10"/>
    <w:lvl w:ilvl="0">
      <w:start w:val="7"/>
      <w:numFmt w:val="lowerLetter"/>
      <w:lvlText w:val="%1)"/>
      <w:lvlJc w:val="left"/>
      <w:pPr>
        <w:tabs>
          <w:tab w:val="num" w:pos="5115"/>
        </w:tabs>
        <w:ind w:left="5115" w:hanging="4755"/>
      </w:pPr>
    </w:lvl>
  </w:abstractNum>
  <w:abstractNum w:abstractNumId="10">
    <w:nsid w:val="0000000B"/>
    <w:multiLevelType w:val="singleLevel"/>
    <w:tmpl w:val="0000000B"/>
    <w:name w:val="WW8Num11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</w:abstractNum>
  <w:abstractNum w:abstractNumId="11">
    <w:nsid w:val="0000000C"/>
    <w:multiLevelType w:val="singleLevel"/>
    <w:tmpl w:val="0000000C"/>
    <w:name w:val="WW8Num12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12">
    <w:nsid w:val="0000000D"/>
    <w:multiLevelType w:val="singleLevel"/>
    <w:tmpl w:val="0000000D"/>
    <w:name w:val="WW8Num13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13">
    <w:nsid w:val="0000000E"/>
    <w:multiLevelType w:val="singleLevel"/>
    <w:tmpl w:val="0000000E"/>
    <w:name w:val="WW8Num14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</w:abstractNum>
  <w:abstractNum w:abstractNumId="14">
    <w:nsid w:val="0000000F"/>
    <w:multiLevelType w:val="singleLevel"/>
    <w:tmpl w:val="0000000F"/>
    <w:name w:val="WW8Num15"/>
    <w:lvl w:ilvl="0">
      <w:start w:val="1"/>
      <w:numFmt w:val="lowerLetter"/>
      <w:lvlText w:val="%1)"/>
      <w:lvlJc w:val="left"/>
      <w:pPr>
        <w:tabs>
          <w:tab w:val="num" w:pos="480"/>
        </w:tabs>
        <w:ind w:left="480" w:hanging="360"/>
      </w:pPr>
    </w:lvl>
  </w:abstractNum>
  <w:abstractNum w:abstractNumId="15">
    <w:nsid w:val="00000010"/>
    <w:multiLevelType w:val="singleLevel"/>
    <w:tmpl w:val="00000010"/>
    <w:name w:val="WW8Num17"/>
    <w:lvl w:ilvl="0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16">
    <w:nsid w:val="00000011"/>
    <w:multiLevelType w:val="singleLevel"/>
    <w:tmpl w:val="00000011"/>
    <w:name w:val="WW8Num18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17">
    <w:nsid w:val="00000012"/>
    <w:multiLevelType w:val="singleLevel"/>
    <w:tmpl w:val="00000012"/>
    <w:name w:val="WW8Num19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</w:abstractNum>
  <w:abstractNum w:abstractNumId="18">
    <w:nsid w:val="00000013"/>
    <w:multiLevelType w:val="singleLevel"/>
    <w:tmpl w:val="00000013"/>
    <w:name w:val="WW8Num21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</w:abstractNum>
  <w:abstractNum w:abstractNumId="19">
    <w:nsid w:val="00000014"/>
    <w:multiLevelType w:val="singleLevel"/>
    <w:tmpl w:val="00000014"/>
    <w:name w:val="WW8Num27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</w:abstractNum>
  <w:abstractNum w:abstractNumId="20">
    <w:nsid w:val="04FE28F2"/>
    <w:multiLevelType w:val="hybridMultilevel"/>
    <w:tmpl w:val="6C02F91A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0E7C5711"/>
    <w:multiLevelType w:val="hybridMultilevel"/>
    <w:tmpl w:val="C9AC67C6"/>
    <w:lvl w:ilvl="0" w:tplc="04160019">
      <w:start w:val="1"/>
      <w:numFmt w:val="lowerLetter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1BB35A86"/>
    <w:multiLevelType w:val="hybridMultilevel"/>
    <w:tmpl w:val="1B3EA22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1BD91403"/>
    <w:multiLevelType w:val="hybridMultilevel"/>
    <w:tmpl w:val="E5E6427A"/>
    <w:lvl w:ilvl="0" w:tplc="CD640462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8E62BE72" w:tentative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C2AA91C2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33C0A590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1A408308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41D85E66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F328F624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775A22E8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6EC62124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4">
    <w:nsid w:val="2D0422ED"/>
    <w:multiLevelType w:val="hybridMultilevel"/>
    <w:tmpl w:val="BCA6C50C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2D1421FF"/>
    <w:multiLevelType w:val="hybridMultilevel"/>
    <w:tmpl w:val="71C056AE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2FAB750D"/>
    <w:multiLevelType w:val="hybridMultilevel"/>
    <w:tmpl w:val="FFFAA5BC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6FA30FC"/>
    <w:multiLevelType w:val="hybridMultilevel"/>
    <w:tmpl w:val="6C02F91A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755246A"/>
    <w:multiLevelType w:val="hybridMultilevel"/>
    <w:tmpl w:val="6C02F91A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E344459"/>
    <w:multiLevelType w:val="hybridMultilevel"/>
    <w:tmpl w:val="12021832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26508AC"/>
    <w:multiLevelType w:val="hybridMultilevel"/>
    <w:tmpl w:val="D8BAE0B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1E41AD5"/>
    <w:multiLevelType w:val="hybridMultilevel"/>
    <w:tmpl w:val="E400985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9EA6261"/>
    <w:multiLevelType w:val="hybridMultilevel"/>
    <w:tmpl w:val="DB002EB6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BEE357F"/>
    <w:multiLevelType w:val="hybridMultilevel"/>
    <w:tmpl w:val="E87C7B5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E8747FB"/>
    <w:multiLevelType w:val="hybridMultilevel"/>
    <w:tmpl w:val="5534102C"/>
    <w:lvl w:ilvl="0" w:tplc="FDD8097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1"/>
  </w:num>
  <w:num w:numId="22">
    <w:abstractNumId w:val="33"/>
  </w:num>
  <w:num w:numId="23">
    <w:abstractNumId w:val="26"/>
  </w:num>
  <w:num w:numId="24">
    <w:abstractNumId w:val="30"/>
  </w:num>
  <w:num w:numId="25">
    <w:abstractNumId w:val="20"/>
  </w:num>
  <w:num w:numId="26">
    <w:abstractNumId w:val="28"/>
  </w:num>
  <w:num w:numId="27">
    <w:abstractNumId w:val="27"/>
  </w:num>
  <w:num w:numId="28">
    <w:abstractNumId w:val="29"/>
  </w:num>
  <w:num w:numId="29">
    <w:abstractNumId w:val="24"/>
  </w:num>
  <w:num w:numId="30">
    <w:abstractNumId w:val="23"/>
  </w:num>
  <w:num w:numId="31">
    <w:abstractNumId w:val="31"/>
  </w:num>
  <w:num w:numId="32">
    <w:abstractNumId w:val="25"/>
  </w:num>
  <w:num w:numId="33">
    <w:abstractNumId w:val="22"/>
  </w:num>
  <w:num w:numId="34">
    <w:abstractNumId w:val="34"/>
  </w:num>
  <w:num w:numId="35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4"/>
  <w:doNotTrackMoves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690723"/>
    <w:rsid w:val="00096CE8"/>
    <w:rsid w:val="000E02C6"/>
    <w:rsid w:val="001058FC"/>
    <w:rsid w:val="00106BD0"/>
    <w:rsid w:val="001174F3"/>
    <w:rsid w:val="00136EB2"/>
    <w:rsid w:val="001574D5"/>
    <w:rsid w:val="001C7B28"/>
    <w:rsid w:val="00210C4B"/>
    <w:rsid w:val="0025562B"/>
    <w:rsid w:val="002C29B9"/>
    <w:rsid w:val="002F655A"/>
    <w:rsid w:val="00341783"/>
    <w:rsid w:val="0035434E"/>
    <w:rsid w:val="003E02E3"/>
    <w:rsid w:val="004961C2"/>
    <w:rsid w:val="004D50CD"/>
    <w:rsid w:val="004F34E7"/>
    <w:rsid w:val="005258B6"/>
    <w:rsid w:val="0053294D"/>
    <w:rsid w:val="0054407F"/>
    <w:rsid w:val="005B7999"/>
    <w:rsid w:val="005E5310"/>
    <w:rsid w:val="00600F85"/>
    <w:rsid w:val="0063419C"/>
    <w:rsid w:val="00646CCE"/>
    <w:rsid w:val="00656477"/>
    <w:rsid w:val="006849F9"/>
    <w:rsid w:val="00690723"/>
    <w:rsid w:val="00691004"/>
    <w:rsid w:val="006C3D6A"/>
    <w:rsid w:val="00712E06"/>
    <w:rsid w:val="00720394"/>
    <w:rsid w:val="00734D82"/>
    <w:rsid w:val="0077033B"/>
    <w:rsid w:val="007C5C76"/>
    <w:rsid w:val="00815E5B"/>
    <w:rsid w:val="00853700"/>
    <w:rsid w:val="00861454"/>
    <w:rsid w:val="00896520"/>
    <w:rsid w:val="008D5B54"/>
    <w:rsid w:val="008F69E8"/>
    <w:rsid w:val="0090692A"/>
    <w:rsid w:val="009E3D9C"/>
    <w:rsid w:val="00A21778"/>
    <w:rsid w:val="00A56C79"/>
    <w:rsid w:val="00A85CEE"/>
    <w:rsid w:val="00AA34F7"/>
    <w:rsid w:val="00AD6BEA"/>
    <w:rsid w:val="00AE27A4"/>
    <w:rsid w:val="00AE4174"/>
    <w:rsid w:val="00B03AB2"/>
    <w:rsid w:val="00B22C44"/>
    <w:rsid w:val="00BA66C1"/>
    <w:rsid w:val="00BF7343"/>
    <w:rsid w:val="00C038BD"/>
    <w:rsid w:val="00C1358D"/>
    <w:rsid w:val="00C8290A"/>
    <w:rsid w:val="00C962F0"/>
    <w:rsid w:val="00CB6EBF"/>
    <w:rsid w:val="00CE0877"/>
    <w:rsid w:val="00D10650"/>
    <w:rsid w:val="00D2221E"/>
    <w:rsid w:val="00D3364B"/>
    <w:rsid w:val="00D346E2"/>
    <w:rsid w:val="00D75FC5"/>
    <w:rsid w:val="00D7692B"/>
    <w:rsid w:val="00D81797"/>
    <w:rsid w:val="00D93302"/>
    <w:rsid w:val="00DA1279"/>
    <w:rsid w:val="00DF2420"/>
    <w:rsid w:val="00E71461"/>
    <w:rsid w:val="00E75183"/>
    <w:rsid w:val="00E84E23"/>
    <w:rsid w:val="00ED7CE9"/>
    <w:rsid w:val="00EE22C9"/>
    <w:rsid w:val="00EF18EB"/>
    <w:rsid w:val="00EF5157"/>
    <w:rsid w:val="00F258A9"/>
    <w:rsid w:val="00F3734E"/>
    <w:rsid w:val="00F64574"/>
    <w:rsid w:val="00F701B5"/>
    <w:rsid w:val="00F73AA8"/>
    <w:rsid w:val="00F95EC4"/>
    <w:rsid w:val="00FB483A"/>
    <w:rsid w:val="00FC1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List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Hyperlink" w:uiPriority="0"/>
    <w:lsdException w:name="Strong" w:semiHidden="0" w:uiPriority="0" w:unhideWhenUsed="0" w:qFormat="1"/>
    <w:lsdException w:name="Emphasis" w:semiHidden="0" w:uiPriority="0" w:unhideWhenUsed="0" w:qFormat="1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0723"/>
    <w:pPr>
      <w:suppressAutoHyphens/>
    </w:pPr>
    <w:rPr>
      <w:rFonts w:ascii="Arial" w:eastAsia="Times New Roman" w:hAnsi="Arial"/>
      <w:lang w:eastAsia="ar-SA"/>
    </w:rPr>
  </w:style>
  <w:style w:type="paragraph" w:styleId="Ttulo1">
    <w:name w:val="heading 1"/>
    <w:basedOn w:val="Normal"/>
    <w:next w:val="Normal"/>
    <w:link w:val="Ttulo1Char"/>
    <w:qFormat/>
    <w:rsid w:val="00690723"/>
    <w:pPr>
      <w:keepNext/>
      <w:numPr>
        <w:numId w:val="1"/>
      </w:numPr>
      <w:autoSpaceDE w:val="0"/>
      <w:outlineLvl w:val="0"/>
    </w:pPr>
    <w:rPr>
      <w:b/>
      <w:bCs/>
      <w:sz w:val="32"/>
      <w:szCs w:val="28"/>
      <w:lang w:val="x-none"/>
    </w:rPr>
  </w:style>
  <w:style w:type="paragraph" w:styleId="Ttulo2">
    <w:name w:val="heading 2"/>
    <w:basedOn w:val="Normal"/>
    <w:next w:val="Normal"/>
    <w:link w:val="Ttulo2Char"/>
    <w:qFormat/>
    <w:rsid w:val="00690723"/>
    <w:pPr>
      <w:keepNext/>
      <w:numPr>
        <w:ilvl w:val="1"/>
        <w:numId w:val="1"/>
      </w:numPr>
      <w:jc w:val="both"/>
      <w:outlineLvl w:val="1"/>
    </w:pPr>
    <w:rPr>
      <w:b/>
      <w:bCs/>
      <w:sz w:val="32"/>
      <w:szCs w:val="24"/>
      <w:lang w:val="x-none"/>
    </w:rPr>
  </w:style>
  <w:style w:type="paragraph" w:styleId="Ttulo3">
    <w:name w:val="heading 3"/>
    <w:basedOn w:val="Normal"/>
    <w:next w:val="Normal"/>
    <w:link w:val="Ttulo3Char"/>
    <w:qFormat/>
    <w:rsid w:val="00690723"/>
    <w:pPr>
      <w:keepNext/>
      <w:numPr>
        <w:ilvl w:val="2"/>
        <w:numId w:val="1"/>
      </w:numPr>
      <w:spacing w:line="240" w:lineRule="exact"/>
      <w:outlineLvl w:val="2"/>
    </w:pPr>
    <w:rPr>
      <w:b/>
      <w:bCs/>
      <w:szCs w:val="24"/>
      <w:lang w:val="x-none"/>
    </w:rPr>
  </w:style>
  <w:style w:type="paragraph" w:styleId="Ttulo4">
    <w:name w:val="heading 4"/>
    <w:basedOn w:val="Normal"/>
    <w:next w:val="Normal"/>
    <w:link w:val="Ttulo4Char"/>
    <w:qFormat/>
    <w:rsid w:val="00690723"/>
    <w:pPr>
      <w:keepNext/>
      <w:numPr>
        <w:ilvl w:val="3"/>
        <w:numId w:val="1"/>
      </w:numPr>
      <w:outlineLvl w:val="3"/>
    </w:pPr>
    <w:rPr>
      <w:b/>
      <w:bCs/>
      <w:sz w:val="24"/>
      <w:szCs w:val="24"/>
      <w:lang w:val="x-none"/>
    </w:rPr>
  </w:style>
  <w:style w:type="paragraph" w:styleId="Ttulo5">
    <w:name w:val="heading 5"/>
    <w:basedOn w:val="Normal"/>
    <w:next w:val="Normal"/>
    <w:link w:val="Ttulo5Char"/>
    <w:qFormat/>
    <w:rsid w:val="00690723"/>
    <w:pPr>
      <w:keepNext/>
      <w:numPr>
        <w:ilvl w:val="4"/>
        <w:numId w:val="1"/>
      </w:numPr>
      <w:outlineLvl w:val="4"/>
    </w:pPr>
    <w:rPr>
      <w:rFonts w:ascii="Arial Black" w:hAnsi="Arial Black"/>
      <w:b/>
      <w:sz w:val="28"/>
      <w:lang w:val="x-none"/>
    </w:rPr>
  </w:style>
  <w:style w:type="paragraph" w:styleId="Ttulo6">
    <w:name w:val="heading 6"/>
    <w:basedOn w:val="Normal"/>
    <w:next w:val="Normal"/>
    <w:link w:val="Ttulo6Char"/>
    <w:qFormat/>
    <w:rsid w:val="00690723"/>
    <w:pPr>
      <w:keepNext/>
      <w:numPr>
        <w:ilvl w:val="5"/>
        <w:numId w:val="1"/>
      </w:numPr>
      <w:outlineLvl w:val="5"/>
    </w:pPr>
    <w:rPr>
      <w:rFonts w:ascii="Arial Black" w:hAnsi="Arial Black"/>
      <w:b/>
      <w:sz w:val="32"/>
      <w:lang w:val="x-none"/>
    </w:rPr>
  </w:style>
  <w:style w:type="paragraph" w:styleId="Ttulo7">
    <w:name w:val="heading 7"/>
    <w:basedOn w:val="Normal"/>
    <w:next w:val="Normal"/>
    <w:link w:val="Ttulo7Char"/>
    <w:qFormat/>
    <w:rsid w:val="00690723"/>
    <w:pPr>
      <w:keepNext/>
      <w:suppressAutoHyphens w:val="0"/>
      <w:jc w:val="center"/>
      <w:outlineLvl w:val="6"/>
    </w:pPr>
    <w:rPr>
      <w:b/>
      <w:bCs/>
      <w:sz w:val="24"/>
      <w:szCs w:val="24"/>
      <w:lang w:val="x-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sid w:val="00690723"/>
    <w:rPr>
      <w:rFonts w:ascii="Arial" w:eastAsia="Times New Roman" w:hAnsi="Arial" w:cs="Arial"/>
      <w:b/>
      <w:bCs/>
      <w:sz w:val="32"/>
      <w:szCs w:val="28"/>
      <w:lang w:eastAsia="ar-SA"/>
    </w:rPr>
  </w:style>
  <w:style w:type="character" w:customStyle="1" w:styleId="Ttulo2Char">
    <w:name w:val="Título 2 Char"/>
    <w:link w:val="Ttulo2"/>
    <w:rsid w:val="00690723"/>
    <w:rPr>
      <w:rFonts w:ascii="Arial" w:eastAsia="Times New Roman" w:hAnsi="Arial" w:cs="Arial"/>
      <w:b/>
      <w:bCs/>
      <w:sz w:val="32"/>
      <w:szCs w:val="24"/>
      <w:lang w:eastAsia="ar-SA"/>
    </w:rPr>
  </w:style>
  <w:style w:type="character" w:customStyle="1" w:styleId="Ttulo3Char">
    <w:name w:val="Título 3 Char"/>
    <w:link w:val="Ttulo3"/>
    <w:rsid w:val="00690723"/>
    <w:rPr>
      <w:rFonts w:ascii="Arial" w:eastAsia="Times New Roman" w:hAnsi="Arial" w:cs="Arial"/>
      <w:b/>
      <w:bCs/>
      <w:szCs w:val="24"/>
      <w:lang w:eastAsia="ar-SA"/>
    </w:rPr>
  </w:style>
  <w:style w:type="character" w:customStyle="1" w:styleId="Ttulo4Char">
    <w:name w:val="Título 4 Char"/>
    <w:link w:val="Ttulo4"/>
    <w:rsid w:val="00690723"/>
    <w:rPr>
      <w:rFonts w:ascii="Arial" w:eastAsia="Times New Roman" w:hAnsi="Arial" w:cs="Arial"/>
      <w:b/>
      <w:bCs/>
      <w:sz w:val="24"/>
      <w:szCs w:val="24"/>
      <w:lang w:eastAsia="ar-SA"/>
    </w:rPr>
  </w:style>
  <w:style w:type="character" w:customStyle="1" w:styleId="Ttulo5Char">
    <w:name w:val="Título 5 Char"/>
    <w:link w:val="Ttulo5"/>
    <w:rsid w:val="00690723"/>
    <w:rPr>
      <w:rFonts w:ascii="Arial Black" w:eastAsia="Times New Roman" w:hAnsi="Arial Black" w:cs="Times New Roman"/>
      <w:b/>
      <w:sz w:val="28"/>
      <w:szCs w:val="20"/>
      <w:lang w:eastAsia="ar-SA"/>
    </w:rPr>
  </w:style>
  <w:style w:type="character" w:customStyle="1" w:styleId="Ttulo6Char">
    <w:name w:val="Título 6 Char"/>
    <w:link w:val="Ttulo6"/>
    <w:rsid w:val="00690723"/>
    <w:rPr>
      <w:rFonts w:ascii="Arial Black" w:eastAsia="Times New Roman" w:hAnsi="Arial Black" w:cs="Times New Roman"/>
      <w:b/>
      <w:sz w:val="32"/>
      <w:szCs w:val="20"/>
      <w:lang w:eastAsia="ar-SA"/>
    </w:rPr>
  </w:style>
  <w:style w:type="character" w:customStyle="1" w:styleId="Ttulo7Char">
    <w:name w:val="Título 7 Char"/>
    <w:link w:val="Ttulo7"/>
    <w:rsid w:val="00690723"/>
    <w:rPr>
      <w:rFonts w:ascii="Arial" w:eastAsia="Times New Roman" w:hAnsi="Arial" w:cs="Arial"/>
      <w:b/>
      <w:bCs/>
      <w:sz w:val="24"/>
      <w:szCs w:val="24"/>
      <w:lang w:eastAsia="ar-SA"/>
    </w:rPr>
  </w:style>
  <w:style w:type="character" w:customStyle="1" w:styleId="WW8Num2z0">
    <w:name w:val="WW8Num2z0"/>
    <w:rsid w:val="00690723"/>
    <w:rPr>
      <w:rFonts w:ascii="Symbol" w:hAnsi="Symbol"/>
    </w:rPr>
  </w:style>
  <w:style w:type="character" w:customStyle="1" w:styleId="WW8Num3z0">
    <w:name w:val="WW8Num3z0"/>
    <w:rsid w:val="00690723"/>
    <w:rPr>
      <w:rFonts w:ascii="Symbol" w:hAnsi="Symbol"/>
    </w:rPr>
  </w:style>
  <w:style w:type="character" w:customStyle="1" w:styleId="WW8Num6z0">
    <w:name w:val="WW8Num6z0"/>
    <w:rsid w:val="00690723"/>
    <w:rPr>
      <w:rFonts w:ascii="Symbol" w:hAnsi="Symbol"/>
      <w:sz w:val="24"/>
    </w:rPr>
  </w:style>
  <w:style w:type="character" w:customStyle="1" w:styleId="WW8Num8z0">
    <w:name w:val="WW8Num8z0"/>
    <w:rsid w:val="00690723"/>
    <w:rPr>
      <w:sz w:val="24"/>
    </w:rPr>
  </w:style>
  <w:style w:type="character" w:customStyle="1" w:styleId="WW8Num17z0">
    <w:name w:val="WW8Num17z0"/>
    <w:rsid w:val="00690723"/>
    <w:rPr>
      <w:rFonts w:ascii="Symbol" w:hAnsi="Symbol"/>
    </w:rPr>
  </w:style>
  <w:style w:type="character" w:customStyle="1" w:styleId="WW8Num24z0">
    <w:name w:val="WW8Num24z0"/>
    <w:rsid w:val="00690723"/>
    <w:rPr>
      <w:rFonts w:ascii="Symbol" w:hAnsi="Symbol"/>
    </w:rPr>
  </w:style>
  <w:style w:type="character" w:customStyle="1" w:styleId="WW8Num24z1">
    <w:name w:val="WW8Num24z1"/>
    <w:rsid w:val="00690723"/>
    <w:rPr>
      <w:rFonts w:ascii="Courier New" w:hAnsi="Courier New" w:cs="Courier New"/>
    </w:rPr>
  </w:style>
  <w:style w:type="character" w:customStyle="1" w:styleId="WW8Num24z2">
    <w:name w:val="WW8Num24z2"/>
    <w:rsid w:val="00690723"/>
    <w:rPr>
      <w:rFonts w:ascii="Wingdings" w:hAnsi="Wingdings"/>
    </w:rPr>
  </w:style>
  <w:style w:type="character" w:customStyle="1" w:styleId="Tipodeletrapredefinidodopargrafo3">
    <w:name w:val="Tipo de letra predefinido do parágrafo3"/>
    <w:rsid w:val="00690723"/>
  </w:style>
  <w:style w:type="character" w:customStyle="1" w:styleId="WW8Num5z0">
    <w:name w:val="WW8Num5z0"/>
    <w:rsid w:val="00690723"/>
    <w:rPr>
      <w:sz w:val="24"/>
    </w:rPr>
  </w:style>
  <w:style w:type="character" w:customStyle="1" w:styleId="WW8Num14z0">
    <w:name w:val="WW8Num14z0"/>
    <w:rsid w:val="00690723"/>
    <w:rPr>
      <w:sz w:val="24"/>
    </w:rPr>
  </w:style>
  <w:style w:type="character" w:customStyle="1" w:styleId="WW8Num16z0">
    <w:name w:val="WW8Num16z0"/>
    <w:rsid w:val="00690723"/>
    <w:rPr>
      <w:rFonts w:ascii="Symbol" w:hAnsi="Symbol"/>
    </w:rPr>
  </w:style>
  <w:style w:type="character" w:customStyle="1" w:styleId="WW8Num20z0">
    <w:name w:val="WW8Num20z0"/>
    <w:rsid w:val="00690723"/>
    <w:rPr>
      <w:sz w:val="24"/>
    </w:rPr>
  </w:style>
  <w:style w:type="character" w:customStyle="1" w:styleId="WW8Num22z0">
    <w:name w:val="WW8Num22z0"/>
    <w:rsid w:val="00690723"/>
    <w:rPr>
      <w:rFonts w:ascii="Symbol" w:hAnsi="Symbol"/>
    </w:rPr>
  </w:style>
  <w:style w:type="character" w:customStyle="1" w:styleId="WW8Num22z1">
    <w:name w:val="WW8Num22z1"/>
    <w:rsid w:val="00690723"/>
    <w:rPr>
      <w:rFonts w:ascii="Courier New" w:hAnsi="Courier New"/>
    </w:rPr>
  </w:style>
  <w:style w:type="character" w:customStyle="1" w:styleId="WW8Num22z2">
    <w:name w:val="WW8Num22z2"/>
    <w:rsid w:val="00690723"/>
    <w:rPr>
      <w:rFonts w:ascii="Wingdings" w:hAnsi="Wingdings"/>
    </w:rPr>
  </w:style>
  <w:style w:type="character" w:customStyle="1" w:styleId="WW8Num28z1">
    <w:name w:val="WW8Num28z1"/>
    <w:rsid w:val="00690723"/>
    <w:rPr>
      <w:i w:val="0"/>
    </w:rPr>
  </w:style>
  <w:style w:type="character" w:customStyle="1" w:styleId="WW8Num31z0">
    <w:name w:val="WW8Num31z0"/>
    <w:rsid w:val="00690723"/>
    <w:rPr>
      <w:sz w:val="24"/>
    </w:rPr>
  </w:style>
  <w:style w:type="character" w:customStyle="1" w:styleId="Tipodeletrapredefinidodopargrafo2">
    <w:name w:val="Tipo de letra predefinido do parágrafo2"/>
    <w:rsid w:val="00690723"/>
  </w:style>
  <w:style w:type="character" w:customStyle="1" w:styleId="WW8Num12z0">
    <w:name w:val="WW8Num12z0"/>
    <w:rsid w:val="00690723"/>
    <w:rPr>
      <w:rFonts w:ascii="Symbol" w:hAnsi="Symbol"/>
    </w:rPr>
  </w:style>
  <w:style w:type="character" w:customStyle="1" w:styleId="WW8Num15z0">
    <w:name w:val="WW8Num15z0"/>
    <w:rsid w:val="00690723"/>
    <w:rPr>
      <w:sz w:val="24"/>
    </w:rPr>
  </w:style>
  <w:style w:type="character" w:customStyle="1" w:styleId="WW8Num16z1">
    <w:name w:val="WW8Num16z1"/>
    <w:rsid w:val="00690723"/>
    <w:rPr>
      <w:rFonts w:ascii="Courier New" w:hAnsi="Courier New"/>
    </w:rPr>
  </w:style>
  <w:style w:type="character" w:customStyle="1" w:styleId="WW8Num16z2">
    <w:name w:val="WW8Num16z2"/>
    <w:rsid w:val="00690723"/>
    <w:rPr>
      <w:rFonts w:ascii="Wingdings" w:hAnsi="Wingdings"/>
    </w:rPr>
  </w:style>
  <w:style w:type="character" w:customStyle="1" w:styleId="WW8Num21z0">
    <w:name w:val="WW8Num21z0"/>
    <w:rsid w:val="00690723"/>
    <w:rPr>
      <w:sz w:val="24"/>
    </w:rPr>
  </w:style>
  <w:style w:type="character" w:customStyle="1" w:styleId="WW8Num23z0">
    <w:name w:val="WW8Num23z0"/>
    <w:rsid w:val="00690723"/>
    <w:rPr>
      <w:sz w:val="24"/>
    </w:rPr>
  </w:style>
  <w:style w:type="character" w:customStyle="1" w:styleId="WW8Num25z1">
    <w:name w:val="WW8Num25z1"/>
    <w:rsid w:val="00690723"/>
    <w:rPr>
      <w:i w:val="0"/>
    </w:rPr>
  </w:style>
  <w:style w:type="character" w:customStyle="1" w:styleId="WW8Num30z0">
    <w:name w:val="WW8Num30z0"/>
    <w:rsid w:val="00690723"/>
    <w:rPr>
      <w:sz w:val="24"/>
    </w:rPr>
  </w:style>
  <w:style w:type="character" w:customStyle="1" w:styleId="WW8Num33z0">
    <w:name w:val="WW8Num33z0"/>
    <w:rsid w:val="00690723"/>
    <w:rPr>
      <w:sz w:val="24"/>
    </w:rPr>
  </w:style>
  <w:style w:type="character" w:customStyle="1" w:styleId="WW8Num33z1">
    <w:name w:val="WW8Num33z1"/>
    <w:rsid w:val="00690723"/>
    <w:rPr>
      <w:rFonts w:ascii="Arial" w:eastAsia="Times New Roman" w:hAnsi="Arial" w:cs="Arial"/>
    </w:rPr>
  </w:style>
  <w:style w:type="character" w:customStyle="1" w:styleId="WW8Num35z0">
    <w:name w:val="WW8Num35z0"/>
    <w:rsid w:val="00690723"/>
    <w:rPr>
      <w:rFonts w:ascii="Times New Roman" w:hAnsi="Times New Roman"/>
    </w:rPr>
  </w:style>
  <w:style w:type="character" w:customStyle="1" w:styleId="WW8Num40z1">
    <w:name w:val="WW8Num40z1"/>
    <w:rsid w:val="00690723"/>
    <w:rPr>
      <w:rFonts w:ascii="Symbol" w:hAnsi="Symbol"/>
    </w:rPr>
  </w:style>
  <w:style w:type="character" w:customStyle="1" w:styleId="WW8Num44z0">
    <w:name w:val="WW8Num44z0"/>
    <w:rsid w:val="00690723"/>
    <w:rPr>
      <w:sz w:val="24"/>
    </w:rPr>
  </w:style>
  <w:style w:type="character" w:customStyle="1" w:styleId="WW8Num44z1">
    <w:name w:val="WW8Num44z1"/>
    <w:rsid w:val="00690723"/>
    <w:rPr>
      <w:rFonts w:ascii="Arial" w:eastAsia="Times New Roman" w:hAnsi="Arial" w:cs="Arial"/>
    </w:rPr>
  </w:style>
  <w:style w:type="character" w:customStyle="1" w:styleId="WW8Num44z2">
    <w:name w:val="WW8Num44z2"/>
    <w:rsid w:val="00690723"/>
    <w:rPr>
      <w:rFonts w:ascii="Arial Unicode MS" w:eastAsia="Arial Unicode MS" w:hAnsi="Arial Unicode MS" w:cs="Arial Unicode MS"/>
    </w:rPr>
  </w:style>
  <w:style w:type="character" w:customStyle="1" w:styleId="WW8NumSt46z0">
    <w:name w:val="WW8NumSt46z0"/>
    <w:rsid w:val="00690723"/>
    <w:rPr>
      <w:rFonts w:ascii="Symbol" w:hAnsi="Symbol"/>
    </w:rPr>
  </w:style>
  <w:style w:type="character" w:customStyle="1" w:styleId="WW8NumSt47z0">
    <w:name w:val="WW8NumSt47z0"/>
    <w:rsid w:val="00690723"/>
    <w:rPr>
      <w:rFonts w:ascii="Symbol" w:hAnsi="Symbol"/>
      <w:b/>
      <w:i w:val="0"/>
      <w:sz w:val="20"/>
      <w:u w:val="none"/>
    </w:rPr>
  </w:style>
  <w:style w:type="character" w:customStyle="1" w:styleId="WW8NumSt48z0">
    <w:name w:val="WW8NumSt48z0"/>
    <w:rsid w:val="00690723"/>
    <w:rPr>
      <w:rFonts w:ascii="Symbol" w:hAnsi="Symbol"/>
    </w:rPr>
  </w:style>
  <w:style w:type="character" w:customStyle="1" w:styleId="WW8NumSt48z1">
    <w:name w:val="WW8NumSt48z1"/>
    <w:rsid w:val="00690723"/>
    <w:rPr>
      <w:rFonts w:ascii="Courier New" w:hAnsi="Courier New"/>
    </w:rPr>
  </w:style>
  <w:style w:type="character" w:customStyle="1" w:styleId="WW8NumSt48z2">
    <w:name w:val="WW8NumSt48z2"/>
    <w:rsid w:val="00690723"/>
    <w:rPr>
      <w:rFonts w:ascii="Wingdings" w:hAnsi="Wingdings"/>
    </w:rPr>
  </w:style>
  <w:style w:type="character" w:customStyle="1" w:styleId="Tipodeletrapredefinidodopargrafo1">
    <w:name w:val="Tipo de letra predefinido do parágrafo1"/>
    <w:rsid w:val="00690723"/>
  </w:style>
  <w:style w:type="character" w:styleId="nfase">
    <w:name w:val="Emphasis"/>
    <w:qFormat/>
    <w:rsid w:val="00690723"/>
    <w:rPr>
      <w:i/>
      <w:iCs/>
    </w:rPr>
  </w:style>
  <w:style w:type="character" w:styleId="Forte">
    <w:name w:val="Strong"/>
    <w:qFormat/>
    <w:rsid w:val="00690723"/>
    <w:rPr>
      <w:b/>
      <w:bCs/>
    </w:rPr>
  </w:style>
  <w:style w:type="character" w:customStyle="1" w:styleId="Avanodecorpodetexto3Carcter">
    <w:name w:val="Avanço de corpo de texto 3 Carácter"/>
    <w:rsid w:val="00690723"/>
    <w:rPr>
      <w:rFonts w:ascii="Comic Sans MS" w:hAnsi="Comic Sans MS"/>
      <w:sz w:val="24"/>
      <w:szCs w:val="24"/>
    </w:rPr>
  </w:style>
  <w:style w:type="character" w:styleId="Hyperlink">
    <w:name w:val="Hyperlink"/>
    <w:rsid w:val="00690723"/>
    <w:rPr>
      <w:color w:val="0000FF"/>
      <w:u w:val="single"/>
    </w:rPr>
  </w:style>
  <w:style w:type="paragraph" w:styleId="Corpodetexto">
    <w:name w:val="Body Text"/>
    <w:basedOn w:val="Normal"/>
    <w:link w:val="CorpodetextoChar"/>
    <w:rsid w:val="00690723"/>
    <w:pPr>
      <w:jc w:val="both"/>
    </w:pPr>
    <w:rPr>
      <w:lang w:val="x-none"/>
    </w:rPr>
  </w:style>
  <w:style w:type="character" w:customStyle="1" w:styleId="CorpodetextoChar">
    <w:name w:val="Corpo de texto Char"/>
    <w:link w:val="Corpodetexto"/>
    <w:rsid w:val="00690723"/>
    <w:rPr>
      <w:rFonts w:ascii="Arial" w:eastAsia="Times New Roman" w:hAnsi="Arial" w:cs="Times New Roman"/>
      <w:sz w:val="20"/>
      <w:szCs w:val="20"/>
      <w:lang w:eastAsia="ar-SA"/>
    </w:rPr>
  </w:style>
  <w:style w:type="paragraph" w:customStyle="1" w:styleId="Ttulo20">
    <w:name w:val="Título2"/>
    <w:basedOn w:val="Normal"/>
    <w:next w:val="Corpodetexto"/>
    <w:rsid w:val="00690723"/>
    <w:pPr>
      <w:keepNext/>
      <w:spacing w:before="240" w:after="120"/>
    </w:pPr>
    <w:rPr>
      <w:rFonts w:eastAsia="SimSun" w:cs="Tahoma"/>
      <w:sz w:val="28"/>
      <w:szCs w:val="28"/>
    </w:rPr>
  </w:style>
  <w:style w:type="paragraph" w:styleId="Cabealho">
    <w:name w:val="header"/>
    <w:basedOn w:val="Normal"/>
    <w:link w:val="CabealhoChar"/>
    <w:rsid w:val="00690723"/>
    <w:pPr>
      <w:tabs>
        <w:tab w:val="center" w:pos="4419"/>
        <w:tab w:val="right" w:pos="8838"/>
      </w:tabs>
    </w:pPr>
    <w:rPr>
      <w:lang w:val="x-none"/>
    </w:rPr>
  </w:style>
  <w:style w:type="character" w:customStyle="1" w:styleId="CabealhoChar">
    <w:name w:val="Cabeçalho Char"/>
    <w:link w:val="Cabealho"/>
    <w:rsid w:val="00690723"/>
    <w:rPr>
      <w:rFonts w:ascii="Arial" w:eastAsia="Times New Roman" w:hAnsi="Arial" w:cs="Times New Roman"/>
      <w:sz w:val="20"/>
      <w:szCs w:val="20"/>
      <w:lang w:eastAsia="ar-SA"/>
    </w:rPr>
  </w:style>
  <w:style w:type="paragraph" w:styleId="Rodap">
    <w:name w:val="footer"/>
    <w:basedOn w:val="Normal"/>
    <w:link w:val="RodapChar"/>
    <w:rsid w:val="00690723"/>
    <w:pPr>
      <w:tabs>
        <w:tab w:val="center" w:pos="4419"/>
        <w:tab w:val="right" w:pos="8838"/>
      </w:tabs>
    </w:pPr>
    <w:rPr>
      <w:lang w:val="x-none"/>
    </w:rPr>
  </w:style>
  <w:style w:type="character" w:customStyle="1" w:styleId="RodapChar">
    <w:name w:val="Rodapé Char"/>
    <w:link w:val="Rodap"/>
    <w:rsid w:val="00690723"/>
    <w:rPr>
      <w:rFonts w:ascii="Arial" w:eastAsia="Times New Roman" w:hAnsi="Arial" w:cs="Times New Roman"/>
      <w:sz w:val="20"/>
      <w:szCs w:val="20"/>
      <w:lang w:eastAsia="ar-SA"/>
    </w:rPr>
  </w:style>
  <w:style w:type="paragraph" w:styleId="NormalWeb">
    <w:name w:val="Normal (Web)"/>
    <w:basedOn w:val="Normal"/>
    <w:uiPriority w:val="99"/>
    <w:rsid w:val="00690723"/>
    <w:pPr>
      <w:spacing w:before="280" w:after="280"/>
    </w:pPr>
    <w:rPr>
      <w:rFonts w:ascii="Arial Unicode MS" w:eastAsia="Arial Unicode MS" w:hAnsi="Arial Unicode MS" w:cs="Arial Unicode MS"/>
      <w:sz w:val="24"/>
      <w:szCs w:val="24"/>
    </w:rPr>
  </w:style>
  <w:style w:type="paragraph" w:customStyle="1" w:styleId="Default">
    <w:name w:val="Default"/>
    <w:rsid w:val="00690723"/>
    <w:pPr>
      <w:suppressAutoHyphens/>
      <w:autoSpaceDE w:val="0"/>
    </w:pPr>
    <w:rPr>
      <w:rFonts w:ascii="Times New Roman" w:eastAsia="Arial" w:hAnsi="Times New Roman"/>
      <w:color w:val="000000"/>
      <w:sz w:val="24"/>
      <w:szCs w:val="24"/>
      <w:lang w:eastAsia="ar-SA"/>
    </w:rPr>
  </w:style>
  <w:style w:type="character" w:customStyle="1" w:styleId="RecuodecorpodetextoChar">
    <w:name w:val="Recuo de corpo de texto Char"/>
    <w:link w:val="Recuodecorpodetexto"/>
    <w:rsid w:val="00690723"/>
    <w:rPr>
      <w:rFonts w:ascii="Comic Sans MS" w:eastAsia="Times New Roman" w:hAnsi="Comic Sans MS" w:cs="Times New Roman"/>
      <w:sz w:val="24"/>
      <w:szCs w:val="20"/>
      <w:lang w:val="pt-PT" w:eastAsia="ar-SA"/>
    </w:rPr>
  </w:style>
  <w:style w:type="paragraph" w:styleId="Recuodecorpodetexto">
    <w:name w:val="Body Text Indent"/>
    <w:basedOn w:val="Normal"/>
    <w:link w:val="RecuodecorpodetextoChar"/>
    <w:rsid w:val="00690723"/>
    <w:pPr>
      <w:overflowPunct w:val="0"/>
      <w:autoSpaceDE w:val="0"/>
      <w:spacing w:line="240" w:lineRule="exact"/>
      <w:ind w:left="720"/>
      <w:textAlignment w:val="baseline"/>
    </w:pPr>
    <w:rPr>
      <w:rFonts w:ascii="Comic Sans MS" w:hAnsi="Comic Sans MS"/>
      <w:sz w:val="24"/>
      <w:lang w:val="pt-PT"/>
    </w:rPr>
  </w:style>
  <w:style w:type="paragraph" w:customStyle="1" w:styleId="Textosimples1">
    <w:name w:val="Texto simples1"/>
    <w:basedOn w:val="Normal"/>
    <w:rsid w:val="00690723"/>
    <w:rPr>
      <w:rFonts w:ascii="Courier New" w:hAnsi="Courier New"/>
      <w:i/>
    </w:rPr>
  </w:style>
  <w:style w:type="paragraph" w:customStyle="1" w:styleId="Avanodecorpodetexto22">
    <w:name w:val="Avanço de corpo de texto 22"/>
    <w:basedOn w:val="Normal"/>
    <w:rsid w:val="00690723"/>
    <w:pPr>
      <w:spacing w:after="120" w:line="480" w:lineRule="auto"/>
      <w:ind w:left="283"/>
    </w:pPr>
  </w:style>
  <w:style w:type="paragraph" w:customStyle="1" w:styleId="Avanodecorpodetexto32">
    <w:name w:val="Avanço de corpo de texto 32"/>
    <w:basedOn w:val="Normal"/>
    <w:rsid w:val="00690723"/>
    <w:pPr>
      <w:suppressAutoHyphens w:val="0"/>
      <w:ind w:left="360" w:hanging="360"/>
      <w:jc w:val="both"/>
    </w:pPr>
    <w:rPr>
      <w:rFonts w:ascii="Comic Sans MS" w:hAnsi="Comic Sans MS"/>
      <w:sz w:val="24"/>
      <w:szCs w:val="24"/>
    </w:rPr>
  </w:style>
  <w:style w:type="paragraph" w:customStyle="1" w:styleId="Corpodetexto22">
    <w:name w:val="Corpo de texto 22"/>
    <w:basedOn w:val="Normal"/>
    <w:rsid w:val="00690723"/>
    <w:pPr>
      <w:suppressAutoHyphens w:val="0"/>
      <w:autoSpaceDE w:val="0"/>
    </w:pPr>
    <w:rPr>
      <w:rFonts w:cs="Arial"/>
      <w:sz w:val="22"/>
      <w:szCs w:val="22"/>
    </w:rPr>
  </w:style>
  <w:style w:type="paragraph" w:styleId="Textodebalo">
    <w:name w:val="Balloon Text"/>
    <w:basedOn w:val="Normal"/>
    <w:link w:val="TextodebaloChar"/>
    <w:rsid w:val="00690723"/>
    <w:rPr>
      <w:rFonts w:ascii="Tahoma" w:hAnsi="Tahoma"/>
      <w:sz w:val="16"/>
      <w:szCs w:val="16"/>
      <w:lang w:val="x-none"/>
    </w:rPr>
  </w:style>
  <w:style w:type="character" w:customStyle="1" w:styleId="TextodebaloChar">
    <w:name w:val="Texto de balão Char"/>
    <w:link w:val="Textodebalo"/>
    <w:rsid w:val="00690723"/>
    <w:rPr>
      <w:rFonts w:ascii="Tahoma" w:eastAsia="Times New Roman" w:hAnsi="Tahoma" w:cs="Tahoma"/>
      <w:sz w:val="16"/>
      <w:szCs w:val="16"/>
      <w:lang w:eastAsia="ar-SA"/>
    </w:rPr>
  </w:style>
  <w:style w:type="paragraph" w:customStyle="1" w:styleId="PadroLTGliederung1">
    <w:name w:val="Padrão~LT~Gliederung 1"/>
    <w:rsid w:val="00690723"/>
    <w:pPr>
      <w:tabs>
        <w:tab w:val="left" w:pos="900"/>
        <w:tab w:val="left" w:pos="2340"/>
        <w:tab w:val="left" w:pos="3780"/>
        <w:tab w:val="left" w:pos="5220"/>
        <w:tab w:val="left" w:pos="6660"/>
        <w:tab w:val="left" w:pos="8100"/>
        <w:tab w:val="left" w:pos="9540"/>
        <w:tab w:val="left" w:pos="10980"/>
        <w:tab w:val="left" w:pos="12420"/>
        <w:tab w:val="left" w:pos="13860"/>
        <w:tab w:val="left" w:pos="15300"/>
      </w:tabs>
      <w:suppressAutoHyphens/>
      <w:autoSpaceDE w:val="0"/>
      <w:spacing w:before="150"/>
    </w:pPr>
    <w:rPr>
      <w:rFonts w:ascii="Tahoma" w:eastAsia="SimSun" w:hAnsi="Tahoma" w:cs="Tahoma"/>
      <w:color w:val="000000"/>
      <w:sz w:val="60"/>
      <w:szCs w:val="60"/>
      <w:lang w:eastAsia="ar-SA"/>
    </w:rPr>
  </w:style>
  <w:style w:type="paragraph" w:styleId="PargrafodaLista">
    <w:name w:val="List Paragraph"/>
    <w:basedOn w:val="Normal"/>
    <w:qFormat/>
    <w:rsid w:val="00690723"/>
    <w:pPr>
      <w:ind w:left="708"/>
    </w:pPr>
  </w:style>
  <w:style w:type="paragraph" w:customStyle="1" w:styleId="Normal1">
    <w:name w:val="Normal1"/>
    <w:rsid w:val="0035434E"/>
    <w:pPr>
      <w:suppressAutoHyphens/>
      <w:autoSpaceDE w:val="0"/>
    </w:pPr>
    <w:rPr>
      <w:rFonts w:ascii="Times New Roman" w:eastAsia="Arial" w:hAnsi="Times New Roman"/>
      <w:color w:val="000000"/>
      <w:sz w:val="24"/>
      <w:szCs w:val="24"/>
      <w:lang w:eastAsia="ar-SA"/>
    </w:rPr>
  </w:style>
  <w:style w:type="table" w:styleId="Tabelacomgrade">
    <w:name w:val="Table Grid"/>
    <w:basedOn w:val="Tabelanormal"/>
    <w:uiPriority w:val="59"/>
    <w:rsid w:val="0065647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610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609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922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4859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7204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4056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0402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cp.santos@udesc.br" TargetMode="Externa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259</Words>
  <Characters>1404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Udesc</Company>
  <LinksUpToDate>false</LinksUpToDate>
  <CharactersWithSpaces>1660</CharactersWithSpaces>
  <SharedDoc>false</SharedDoc>
  <HLinks>
    <vt:vector size="6" baseType="variant">
      <vt:variant>
        <vt:i4>5767217</vt:i4>
      </vt:variant>
      <vt:variant>
        <vt:i4>0</vt:i4>
      </vt:variant>
      <vt:variant>
        <vt:i4>0</vt:i4>
      </vt:variant>
      <vt:variant>
        <vt:i4>5</vt:i4>
      </vt:variant>
      <vt:variant>
        <vt:lpwstr>mailto:cp.santos@udesc.br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Edino</dc:creator>
  <cp:keywords/>
  <cp:lastModifiedBy>Pontelli Representações Ltda</cp:lastModifiedBy>
  <cp:revision>7</cp:revision>
  <dcterms:created xsi:type="dcterms:W3CDTF">2020-08-20T00:00:00Z</dcterms:created>
  <dcterms:modified xsi:type="dcterms:W3CDTF">2020-08-20T00:29:00Z</dcterms:modified>
</cp:coreProperties>
</file>